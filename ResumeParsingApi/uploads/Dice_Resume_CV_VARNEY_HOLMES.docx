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351AA" w14:textId="77777777" w:rsidR="00877B34" w:rsidRPr="002A0A14" w:rsidRDefault="0059289A" w:rsidP="001D6ECF">
      <w:pPr>
        <w:pStyle w:val="divname"/>
        <w:spacing w:line="240" w:lineRule="auto"/>
        <w:rPr>
          <w:rFonts w:asciiTheme="minorHAnsi" w:eastAsia="Palatino Linotype" w:hAnsiTheme="minorHAnsi" w:cstheme="minorHAnsi"/>
          <w:sz w:val="36"/>
          <w:szCs w:val="36"/>
        </w:rPr>
      </w:pPr>
      <w:r w:rsidRPr="002A0A14">
        <w:rPr>
          <w:rStyle w:val="span"/>
          <w:rFonts w:asciiTheme="minorHAnsi" w:eastAsia="Palatino Linotype" w:hAnsiTheme="minorHAnsi" w:cstheme="minorHAnsi"/>
          <w:sz w:val="32"/>
          <w:szCs w:val="32"/>
        </w:rPr>
        <w:t>VARNEY A.</w:t>
      </w:r>
      <w:r w:rsidRPr="002A0A14">
        <w:rPr>
          <w:rFonts w:asciiTheme="minorHAnsi" w:eastAsia="Palatino Linotype" w:hAnsiTheme="minorHAnsi" w:cstheme="minorHAnsi"/>
          <w:sz w:val="32"/>
          <w:szCs w:val="32"/>
        </w:rPr>
        <w:t xml:space="preserve"> </w:t>
      </w:r>
      <w:r w:rsidRPr="002A0A14">
        <w:rPr>
          <w:rStyle w:val="span"/>
          <w:rFonts w:asciiTheme="minorHAnsi" w:eastAsia="Palatino Linotype" w:hAnsiTheme="minorHAnsi" w:cstheme="minorHAnsi"/>
          <w:sz w:val="32"/>
          <w:szCs w:val="32"/>
        </w:rPr>
        <w:t>HOLMES</w:t>
      </w:r>
    </w:p>
    <w:p w14:paraId="5B20C850" w14:textId="5280AFC6" w:rsidR="00877B34" w:rsidRPr="002A0A14" w:rsidRDefault="00000000" w:rsidP="00DC2D93">
      <w:pPr>
        <w:pStyle w:val="divaddress"/>
        <w:spacing w:after="120"/>
        <w:ind w:left="270" w:hanging="270"/>
        <w:rPr>
          <w:rStyle w:val="span"/>
          <w:rFonts w:asciiTheme="minorHAnsi" w:eastAsia="Palatino Linotype" w:hAnsiTheme="minorHAnsi" w:cstheme="minorHAnsi"/>
          <w:color w:val="4A4A4A"/>
          <w:sz w:val="20"/>
          <w:szCs w:val="20"/>
        </w:rPr>
      </w:pPr>
      <w:hyperlink r:id="rId8" w:history="1">
        <w:r w:rsidR="0059289A" w:rsidRPr="002262A1">
          <w:rPr>
            <w:rStyle w:val="Hyperlink"/>
            <w:rFonts w:asciiTheme="minorHAnsi" w:eastAsia="Palatino Linotype" w:hAnsiTheme="minorHAnsi" w:cstheme="minorHAnsi"/>
            <w:sz w:val="22"/>
            <w:szCs w:val="22"/>
          </w:rPr>
          <w:t>holmesv.smwf6.com@gmail.com</w:t>
        </w:r>
      </w:hyperlink>
      <w:r w:rsidR="0059289A" w:rsidRPr="002262A1">
        <w:rPr>
          <w:rStyle w:val="span"/>
          <w:rFonts w:asciiTheme="minorHAnsi" w:eastAsia="Palatino Linotype" w:hAnsiTheme="minorHAnsi" w:cstheme="minorHAnsi"/>
          <w:color w:val="4A4A4A"/>
          <w:sz w:val="22"/>
          <w:szCs w:val="22"/>
        </w:rPr>
        <w:t xml:space="preserve">  </w:t>
      </w:r>
      <w:r w:rsidR="0059289A" w:rsidRPr="002262A1">
        <w:rPr>
          <w:rStyle w:val="sprtr"/>
          <w:rFonts w:asciiTheme="minorHAnsi" w:eastAsia="Palatino Linotype" w:hAnsiTheme="minorHAnsi" w:cstheme="minorHAnsi"/>
          <w:color w:val="4A4A4A"/>
          <w:sz w:val="22"/>
          <w:szCs w:val="22"/>
        </w:rPr>
        <w:t> |  </w:t>
      </w:r>
      <w:r w:rsidR="0059289A" w:rsidRPr="002262A1">
        <w:rPr>
          <w:rStyle w:val="span"/>
          <w:rFonts w:asciiTheme="minorHAnsi" w:eastAsia="Palatino Linotype" w:hAnsiTheme="minorHAnsi" w:cstheme="minorHAnsi"/>
          <w:color w:val="4A4A4A"/>
          <w:sz w:val="22"/>
          <w:szCs w:val="22"/>
        </w:rPr>
        <w:t xml:space="preserve"> 7622440616 </w:t>
      </w:r>
      <w:r w:rsidR="0059289A" w:rsidRPr="002262A1">
        <w:rPr>
          <w:rStyle w:val="sprtr"/>
          <w:rFonts w:asciiTheme="minorHAnsi" w:eastAsia="Palatino Linotype" w:hAnsiTheme="minorHAnsi" w:cstheme="minorHAnsi"/>
          <w:color w:val="4A4A4A"/>
          <w:sz w:val="22"/>
          <w:szCs w:val="22"/>
        </w:rPr>
        <w:t>  |  </w:t>
      </w:r>
      <w:r w:rsidR="0059289A" w:rsidRPr="002262A1">
        <w:rPr>
          <w:rStyle w:val="span"/>
          <w:rFonts w:asciiTheme="minorHAnsi" w:eastAsia="Palatino Linotype" w:hAnsiTheme="minorHAnsi" w:cstheme="minorHAnsi"/>
          <w:color w:val="4A4A4A"/>
          <w:sz w:val="22"/>
          <w:szCs w:val="22"/>
        </w:rPr>
        <w:t xml:space="preserve"> St Paul, MN 55109  </w:t>
      </w:r>
      <w:hyperlink r:id="rId9" w:history="1">
        <w:r w:rsidR="00DC2D93" w:rsidRPr="002A0A14">
          <w:rPr>
            <w:rStyle w:val="Hyperlink"/>
            <w:rFonts w:asciiTheme="minorHAnsi" w:eastAsia="Palatino Linotype" w:hAnsiTheme="minorHAnsi" w:cstheme="minorHAnsi"/>
          </w:rPr>
          <w:t>https://www.linkedin.com/in/varney-holmes</w:t>
        </w:r>
      </w:hyperlink>
      <w:r w:rsidR="0059289A" w:rsidRPr="002A0A14">
        <w:rPr>
          <w:rStyle w:val="span"/>
          <w:rFonts w:asciiTheme="minorHAnsi" w:eastAsia="Palatino Linotype" w:hAnsiTheme="minorHAnsi" w:cstheme="minorHAnsi"/>
          <w:color w:val="4A4A4A"/>
          <w:sz w:val="20"/>
          <w:szCs w:val="20"/>
        </w:rPr>
        <w:t xml:space="preserve"> </w:t>
      </w:r>
    </w:p>
    <w:p w14:paraId="5BDB2D32" w14:textId="107B9B5A" w:rsidR="00634B72" w:rsidRPr="002262A1" w:rsidRDefault="00771042" w:rsidP="00DC2D93">
      <w:pPr>
        <w:pStyle w:val="divaddress"/>
        <w:spacing w:before="100"/>
        <w:ind w:left="360"/>
        <w:rPr>
          <w:rFonts w:asciiTheme="minorHAnsi" w:eastAsia="Palatino Linotype" w:hAnsiTheme="minorHAnsi" w:cstheme="minorHAnsi"/>
          <w:b/>
          <w:bCs/>
          <w:color w:val="4A4A4A"/>
          <w:sz w:val="22"/>
          <w:szCs w:val="22"/>
        </w:rPr>
      </w:pPr>
      <w:r w:rsidRPr="002262A1">
        <w:rPr>
          <w:rStyle w:val="span"/>
          <w:rFonts w:asciiTheme="minorHAnsi" w:eastAsia="Palatino Linotype" w:hAnsiTheme="minorHAnsi" w:cstheme="minorHAnsi"/>
          <w:b/>
          <w:bCs/>
          <w:color w:val="4A4A4A"/>
          <w:sz w:val="22"/>
          <w:szCs w:val="22"/>
        </w:rPr>
        <w:t xml:space="preserve">Database Maintenance </w:t>
      </w:r>
      <w:r w:rsidR="001D6ECF" w:rsidRPr="002262A1">
        <w:rPr>
          <w:rStyle w:val="span"/>
          <w:rFonts w:asciiTheme="minorHAnsi" w:eastAsia="Palatino Linotype" w:hAnsiTheme="minorHAnsi" w:cstheme="minorHAnsi"/>
          <w:b/>
          <w:bCs/>
          <w:color w:val="4A4A4A"/>
          <w:sz w:val="22"/>
          <w:szCs w:val="22"/>
        </w:rPr>
        <w:t>|</w:t>
      </w:r>
      <w:r w:rsidRPr="002262A1">
        <w:rPr>
          <w:rStyle w:val="span"/>
          <w:rFonts w:asciiTheme="minorHAnsi" w:eastAsia="Palatino Linotype" w:hAnsiTheme="minorHAnsi" w:cstheme="minorHAnsi"/>
          <w:b/>
          <w:bCs/>
          <w:color w:val="4A4A4A"/>
          <w:sz w:val="22"/>
          <w:szCs w:val="22"/>
        </w:rPr>
        <w:t xml:space="preserve"> </w:t>
      </w:r>
      <w:r w:rsidR="002428F6" w:rsidRPr="002262A1">
        <w:rPr>
          <w:rStyle w:val="span"/>
          <w:rFonts w:asciiTheme="minorHAnsi" w:eastAsia="Palatino Linotype" w:hAnsiTheme="minorHAnsi" w:cstheme="minorHAnsi"/>
          <w:b/>
          <w:bCs/>
          <w:color w:val="4A4A4A"/>
          <w:sz w:val="22"/>
          <w:szCs w:val="22"/>
        </w:rPr>
        <w:t xml:space="preserve">Critical </w:t>
      </w:r>
      <w:r w:rsidRPr="002262A1">
        <w:rPr>
          <w:rStyle w:val="span"/>
          <w:rFonts w:asciiTheme="minorHAnsi" w:eastAsia="Palatino Linotype" w:hAnsiTheme="minorHAnsi" w:cstheme="minorHAnsi"/>
          <w:b/>
          <w:bCs/>
          <w:color w:val="4A4A4A"/>
          <w:sz w:val="22"/>
          <w:szCs w:val="22"/>
        </w:rPr>
        <w:t>Troubleshooting</w:t>
      </w:r>
      <w:r w:rsidR="004626D7" w:rsidRPr="002262A1">
        <w:rPr>
          <w:rStyle w:val="span"/>
          <w:rFonts w:asciiTheme="minorHAnsi" w:eastAsia="Palatino Linotype" w:hAnsiTheme="minorHAnsi" w:cstheme="minorHAnsi"/>
          <w:b/>
          <w:bCs/>
          <w:color w:val="4A4A4A"/>
          <w:sz w:val="22"/>
          <w:szCs w:val="22"/>
        </w:rPr>
        <w:t xml:space="preserve"> </w:t>
      </w:r>
      <w:r w:rsidR="001D6ECF" w:rsidRPr="002262A1">
        <w:rPr>
          <w:rStyle w:val="span"/>
          <w:rFonts w:asciiTheme="minorHAnsi" w:eastAsia="Palatino Linotype" w:hAnsiTheme="minorHAnsi" w:cstheme="minorHAnsi"/>
          <w:b/>
          <w:bCs/>
          <w:color w:val="4A4A4A"/>
          <w:sz w:val="22"/>
          <w:szCs w:val="22"/>
        </w:rPr>
        <w:t>|</w:t>
      </w:r>
      <w:r w:rsidRPr="002262A1">
        <w:rPr>
          <w:rStyle w:val="span"/>
          <w:rFonts w:asciiTheme="minorHAnsi" w:eastAsia="Palatino Linotype" w:hAnsiTheme="minorHAnsi" w:cstheme="minorHAnsi"/>
          <w:b/>
          <w:bCs/>
          <w:color w:val="4A4A4A"/>
          <w:sz w:val="22"/>
          <w:szCs w:val="22"/>
        </w:rPr>
        <w:t xml:space="preserve"> Performance Monitoring </w:t>
      </w:r>
    </w:p>
    <w:p w14:paraId="13B191F0" w14:textId="77777777" w:rsidR="00877B34" w:rsidRPr="002262A1" w:rsidRDefault="0059289A" w:rsidP="00137FE9">
      <w:pPr>
        <w:pStyle w:val="divdocumentheading"/>
        <w:tabs>
          <w:tab w:val="center" w:pos="10840"/>
        </w:tabs>
        <w:spacing w:before="300" w:line="260" w:lineRule="atLeast"/>
        <w:ind w:left="360"/>
        <w:rPr>
          <w:rFonts w:asciiTheme="minorHAnsi" w:eastAsia="Palatino Linotype" w:hAnsiTheme="minorHAnsi" w:cstheme="minorHAnsi"/>
          <w:color w:val="4A4A4A"/>
          <w:sz w:val="20"/>
          <w:szCs w:val="20"/>
        </w:rPr>
      </w:pPr>
      <w:r w:rsidRPr="002262A1">
        <w:rPr>
          <w:rStyle w:val="divdocumentdivsectiontitle"/>
          <w:rFonts w:asciiTheme="minorHAnsi" w:eastAsia="Palatino Linotype" w:hAnsiTheme="minorHAnsi" w:cstheme="minorHAnsi"/>
        </w:rPr>
        <w:t xml:space="preserve">Summary   </w:t>
      </w:r>
      <w:r w:rsidRPr="002262A1">
        <w:rPr>
          <w:rFonts w:asciiTheme="minorHAnsi" w:eastAsia="Palatino Linotype" w:hAnsiTheme="minorHAnsi" w:cstheme="minorHAnsi"/>
          <w:strike/>
          <w:color w:val="BCBFC3"/>
        </w:rPr>
        <w:t xml:space="preserve"> </w:t>
      </w:r>
      <w:r w:rsidRPr="002262A1">
        <w:rPr>
          <w:rFonts w:asciiTheme="minorHAnsi" w:eastAsia="Palatino Linotype" w:hAnsiTheme="minorHAnsi" w:cstheme="minorHAnsi"/>
          <w:strike/>
          <w:color w:val="BCBFC3"/>
        </w:rPr>
        <w:tab/>
      </w:r>
    </w:p>
    <w:p w14:paraId="17CA29D8" w14:textId="77777777" w:rsidR="00981BC4" w:rsidRPr="002262A1" w:rsidRDefault="00172467" w:rsidP="002262A1">
      <w:pPr>
        <w:pStyle w:val="p"/>
        <w:numPr>
          <w:ilvl w:val="0"/>
          <w:numId w:val="22"/>
        </w:numPr>
        <w:spacing w:after="120" w:line="260" w:lineRule="atLeast"/>
        <w:ind w:left="720" w:hanging="274"/>
        <w:jc w:val="both"/>
        <w:rPr>
          <w:rFonts w:asciiTheme="minorHAnsi" w:eastAsia="Palatino Linotype" w:hAnsiTheme="minorHAnsi" w:cstheme="minorHAnsi"/>
          <w:color w:val="4A4A4A"/>
        </w:rPr>
      </w:pPr>
      <w:r w:rsidRPr="002262A1">
        <w:rPr>
          <w:rFonts w:asciiTheme="minorHAnsi" w:eastAsia="Palatino Linotype" w:hAnsiTheme="minorHAnsi" w:cstheme="minorHAnsi"/>
          <w:color w:val="4A4A4A"/>
        </w:rPr>
        <w:t xml:space="preserve">Results-driven </w:t>
      </w:r>
      <w:r w:rsidR="0059289A" w:rsidRPr="002262A1">
        <w:rPr>
          <w:rFonts w:asciiTheme="minorHAnsi" w:eastAsia="Palatino Linotype" w:hAnsiTheme="minorHAnsi" w:cstheme="minorHAnsi"/>
          <w:color w:val="4A4A4A"/>
        </w:rPr>
        <w:t xml:space="preserve">Database Administrator with more than 7+ years of </w:t>
      </w:r>
      <w:r w:rsidRPr="002262A1">
        <w:rPr>
          <w:rFonts w:asciiTheme="minorHAnsi" w:eastAsia="Palatino Linotype" w:hAnsiTheme="minorHAnsi" w:cstheme="minorHAnsi"/>
          <w:color w:val="4A4A4A"/>
        </w:rPr>
        <w:t xml:space="preserve">expertise </w:t>
      </w:r>
      <w:r w:rsidR="004626D7" w:rsidRPr="002262A1">
        <w:rPr>
          <w:rFonts w:asciiTheme="minorHAnsi" w:eastAsia="Palatino Linotype" w:hAnsiTheme="minorHAnsi" w:cstheme="minorHAnsi"/>
          <w:color w:val="4A4A4A"/>
        </w:rPr>
        <w:t>and</w:t>
      </w:r>
      <w:r w:rsidRPr="002262A1">
        <w:rPr>
          <w:rFonts w:asciiTheme="minorHAnsi" w:eastAsia="Palatino Linotype" w:hAnsiTheme="minorHAnsi" w:cstheme="minorHAnsi"/>
          <w:color w:val="4A4A4A"/>
        </w:rPr>
        <w:t xml:space="preserve"> </w:t>
      </w:r>
      <w:r w:rsidR="0059289A" w:rsidRPr="002262A1">
        <w:rPr>
          <w:rFonts w:asciiTheme="minorHAnsi" w:eastAsia="Palatino Linotype" w:hAnsiTheme="minorHAnsi" w:cstheme="minorHAnsi"/>
          <w:color w:val="4A4A4A"/>
        </w:rPr>
        <w:t xml:space="preserve">success </w:t>
      </w:r>
      <w:r w:rsidR="003A006D" w:rsidRPr="002262A1">
        <w:rPr>
          <w:rFonts w:asciiTheme="minorHAnsi" w:eastAsia="Palatino Linotype" w:hAnsiTheme="minorHAnsi" w:cstheme="minorHAnsi"/>
          <w:color w:val="4A4A4A"/>
        </w:rPr>
        <w:t xml:space="preserve">managing </w:t>
      </w:r>
      <w:r w:rsidR="000E5212" w:rsidRPr="002262A1">
        <w:rPr>
          <w:rFonts w:asciiTheme="minorHAnsi" w:eastAsia="Palatino Linotype" w:hAnsiTheme="minorHAnsi" w:cstheme="minorHAnsi"/>
          <w:color w:val="4A4A4A"/>
        </w:rPr>
        <w:t xml:space="preserve">Oracle </w:t>
      </w:r>
      <w:r w:rsidR="007A3EB0" w:rsidRPr="002262A1">
        <w:rPr>
          <w:rFonts w:asciiTheme="minorHAnsi" w:eastAsia="Palatino Linotype" w:hAnsiTheme="minorHAnsi" w:cstheme="minorHAnsi"/>
          <w:color w:val="4A4A4A"/>
        </w:rPr>
        <w:t xml:space="preserve">databases </w:t>
      </w:r>
      <w:r w:rsidR="000E5212" w:rsidRPr="002262A1">
        <w:rPr>
          <w:rFonts w:asciiTheme="minorHAnsi" w:eastAsia="Palatino Linotype" w:hAnsiTheme="minorHAnsi" w:cstheme="minorHAnsi"/>
          <w:color w:val="4A4A4A"/>
        </w:rPr>
        <w:t>on Linux operating system</w:t>
      </w:r>
      <w:r w:rsidR="003A006D" w:rsidRPr="002262A1">
        <w:rPr>
          <w:rFonts w:asciiTheme="minorHAnsi" w:eastAsia="Palatino Linotype" w:hAnsiTheme="minorHAnsi" w:cstheme="minorHAnsi"/>
          <w:color w:val="4A4A4A"/>
        </w:rPr>
        <w:t xml:space="preserve">. </w:t>
      </w:r>
    </w:p>
    <w:p w14:paraId="32409C52" w14:textId="3FCF738B" w:rsidR="003726F0" w:rsidRPr="002262A1" w:rsidRDefault="002D2D45" w:rsidP="002262A1">
      <w:pPr>
        <w:pStyle w:val="p"/>
        <w:numPr>
          <w:ilvl w:val="0"/>
          <w:numId w:val="22"/>
        </w:numPr>
        <w:spacing w:after="120" w:line="260" w:lineRule="atLeast"/>
        <w:ind w:left="720" w:hanging="274"/>
        <w:jc w:val="both"/>
        <w:rPr>
          <w:rFonts w:asciiTheme="minorHAnsi" w:eastAsia="Palatino Linotype" w:hAnsiTheme="minorHAnsi" w:cstheme="minorHAnsi"/>
          <w:color w:val="4A4A4A"/>
        </w:rPr>
      </w:pPr>
      <w:r w:rsidRPr="002262A1">
        <w:rPr>
          <w:rFonts w:asciiTheme="minorHAnsi" w:hAnsiTheme="minorHAnsi" w:cstheme="minorHAnsi"/>
          <w:color w:val="222222"/>
          <w:spacing w:val="-2"/>
          <w:shd w:val="clear" w:color="auto" w:fill="FFFFFF"/>
        </w:rPr>
        <w:t xml:space="preserve">Adept at delivering </w:t>
      </w:r>
      <w:r w:rsidR="003D7579">
        <w:rPr>
          <w:rFonts w:asciiTheme="minorHAnsi" w:hAnsiTheme="minorHAnsi" w:cstheme="minorHAnsi"/>
          <w:color w:val="222222"/>
          <w:spacing w:val="-2"/>
          <w:shd w:val="clear" w:color="auto" w:fill="FFFFFF"/>
        </w:rPr>
        <w:t>ERP</w:t>
      </w:r>
      <w:r w:rsidR="00FE778C">
        <w:rPr>
          <w:rFonts w:asciiTheme="minorHAnsi" w:hAnsiTheme="minorHAnsi" w:cstheme="minorHAnsi"/>
          <w:color w:val="222222"/>
          <w:spacing w:val="-2"/>
          <w:shd w:val="clear" w:color="auto" w:fill="FFFFFF"/>
        </w:rPr>
        <w:t xml:space="preserve"> and e-Business</w:t>
      </w:r>
      <w:r w:rsidRPr="002262A1">
        <w:rPr>
          <w:rFonts w:asciiTheme="minorHAnsi" w:hAnsiTheme="minorHAnsi" w:cstheme="minorHAnsi"/>
          <w:color w:val="222222"/>
          <w:spacing w:val="-2"/>
          <w:shd w:val="clear" w:color="auto" w:fill="FFFFFF"/>
        </w:rPr>
        <w:t xml:space="preserve"> application</w:t>
      </w:r>
      <w:r w:rsidR="00FE778C">
        <w:rPr>
          <w:rFonts w:asciiTheme="minorHAnsi" w:hAnsiTheme="minorHAnsi" w:cstheme="minorHAnsi"/>
          <w:color w:val="222222"/>
          <w:spacing w:val="-2"/>
          <w:shd w:val="clear" w:color="auto" w:fill="FFFFFF"/>
        </w:rPr>
        <w:t>s</w:t>
      </w:r>
      <w:r w:rsidR="00C47192">
        <w:rPr>
          <w:rFonts w:asciiTheme="minorHAnsi" w:hAnsiTheme="minorHAnsi" w:cstheme="minorHAnsi"/>
          <w:color w:val="222222"/>
          <w:spacing w:val="-2"/>
          <w:shd w:val="clear" w:color="auto" w:fill="FFFFFF"/>
        </w:rPr>
        <w:t>,</w:t>
      </w:r>
      <w:r w:rsidRPr="002262A1">
        <w:rPr>
          <w:rFonts w:asciiTheme="minorHAnsi" w:hAnsiTheme="minorHAnsi" w:cstheme="minorHAnsi"/>
          <w:color w:val="222222"/>
          <w:spacing w:val="-2"/>
          <w:shd w:val="clear" w:color="auto" w:fill="FFFFFF"/>
        </w:rPr>
        <w:t xml:space="preserve"> and operating systems’ support to diagnose and resolve unique, recurring problems.</w:t>
      </w:r>
      <w:r w:rsidRPr="002262A1">
        <w:rPr>
          <w:rFonts w:asciiTheme="minorHAnsi" w:eastAsia="Palatino Linotype" w:hAnsiTheme="minorHAnsi" w:cstheme="minorHAnsi"/>
          <w:color w:val="4A4A4A"/>
        </w:rPr>
        <w:t xml:space="preserve"> Capable of</w:t>
      </w:r>
      <w:r w:rsidRPr="002262A1">
        <w:rPr>
          <w:rFonts w:asciiTheme="minorHAnsi" w:hAnsiTheme="minorHAnsi" w:cstheme="minorHAnsi"/>
          <w:color w:val="222222"/>
          <w:spacing w:val="-2"/>
          <w:shd w:val="clear" w:color="auto" w:fill="FFFFFF"/>
        </w:rPr>
        <w:t xml:space="preserve"> successfully streamlining</w:t>
      </w:r>
      <w:r w:rsidRPr="002262A1">
        <w:rPr>
          <w:rFonts w:asciiTheme="minorHAnsi" w:eastAsia="Palatino Linotype" w:hAnsiTheme="minorHAnsi" w:cstheme="minorHAnsi"/>
          <w:color w:val="4A4A4A"/>
        </w:rPr>
        <w:t>, trouble-shooting slow running quires and connectivity issues across database infrastructures, servers, and operating systems</w:t>
      </w:r>
      <w:r w:rsidRPr="002262A1">
        <w:rPr>
          <w:rFonts w:asciiTheme="minorHAnsi" w:hAnsiTheme="minorHAnsi" w:cstheme="minorHAnsi"/>
          <w:color w:val="222222"/>
          <w:spacing w:val="-2"/>
          <w:shd w:val="clear" w:color="auto" w:fill="FFFFFF"/>
        </w:rPr>
        <w:t>, and optimize to maintain system functionality performance and recoverability</w:t>
      </w:r>
      <w:r w:rsidR="003726F0" w:rsidRPr="002262A1">
        <w:rPr>
          <w:rFonts w:asciiTheme="minorHAnsi" w:hAnsiTheme="minorHAnsi" w:cstheme="minorHAnsi"/>
          <w:color w:val="222222"/>
          <w:spacing w:val="-2"/>
          <w:shd w:val="clear" w:color="auto" w:fill="FFFFFF"/>
        </w:rPr>
        <w:t>.</w:t>
      </w:r>
      <w:r w:rsidRPr="002262A1">
        <w:rPr>
          <w:rFonts w:asciiTheme="minorHAnsi" w:eastAsia="Palatino Linotype" w:hAnsiTheme="minorHAnsi" w:cstheme="minorHAnsi"/>
          <w:color w:val="4A4A4A"/>
        </w:rPr>
        <w:t xml:space="preserve"> </w:t>
      </w:r>
    </w:p>
    <w:p w14:paraId="6992DDE8" w14:textId="7FE93FC6" w:rsidR="007933AA" w:rsidRPr="002262A1" w:rsidRDefault="00892948" w:rsidP="002262A1">
      <w:pPr>
        <w:pStyle w:val="p"/>
        <w:numPr>
          <w:ilvl w:val="0"/>
          <w:numId w:val="22"/>
        </w:numPr>
        <w:spacing w:after="120" w:line="260" w:lineRule="atLeast"/>
        <w:ind w:left="720" w:hanging="274"/>
        <w:jc w:val="both"/>
        <w:rPr>
          <w:rFonts w:asciiTheme="minorHAnsi" w:eastAsia="Palatino Linotype" w:hAnsiTheme="minorHAnsi" w:cstheme="minorHAnsi"/>
          <w:color w:val="4A4A4A"/>
        </w:rPr>
      </w:pPr>
      <w:r w:rsidRPr="002262A1">
        <w:rPr>
          <w:rFonts w:asciiTheme="minorHAnsi" w:eastAsia="Palatino Linotype" w:hAnsiTheme="minorHAnsi" w:cstheme="minorHAnsi"/>
          <w:color w:val="4A4A4A"/>
        </w:rPr>
        <w:t xml:space="preserve">Possess </w:t>
      </w:r>
      <w:r w:rsidR="00172467" w:rsidRPr="002262A1">
        <w:rPr>
          <w:rFonts w:asciiTheme="minorHAnsi" w:eastAsia="Palatino Linotype" w:hAnsiTheme="minorHAnsi" w:cstheme="minorHAnsi"/>
          <w:color w:val="4A4A4A"/>
        </w:rPr>
        <w:t xml:space="preserve">strong </w:t>
      </w:r>
      <w:r w:rsidR="00DD0DDE" w:rsidRPr="002262A1">
        <w:rPr>
          <w:rFonts w:asciiTheme="minorHAnsi" w:eastAsia="Palatino Linotype" w:hAnsiTheme="minorHAnsi" w:cstheme="minorHAnsi"/>
          <w:color w:val="4A4A4A"/>
        </w:rPr>
        <w:t>knowledge of</w:t>
      </w:r>
      <w:r w:rsidR="00172467" w:rsidRPr="002262A1">
        <w:rPr>
          <w:rFonts w:asciiTheme="minorHAnsi" w:eastAsia="Palatino Linotype" w:hAnsiTheme="minorHAnsi" w:cstheme="minorHAnsi"/>
          <w:color w:val="4A4A4A"/>
        </w:rPr>
        <w:t xml:space="preserve"> maintaining </w:t>
      </w:r>
      <w:r w:rsidR="00D22441" w:rsidRPr="002262A1">
        <w:rPr>
          <w:rFonts w:asciiTheme="minorHAnsi" w:eastAsia="Palatino Linotype" w:hAnsiTheme="minorHAnsi" w:cstheme="minorHAnsi"/>
          <w:color w:val="4A4A4A"/>
        </w:rPr>
        <w:t xml:space="preserve">and monitoring oracle </w:t>
      </w:r>
      <w:r w:rsidR="00172467" w:rsidRPr="002262A1">
        <w:rPr>
          <w:rFonts w:asciiTheme="minorHAnsi" w:eastAsia="Palatino Linotype" w:hAnsiTheme="minorHAnsi" w:cstheme="minorHAnsi"/>
          <w:color w:val="4A4A4A"/>
        </w:rPr>
        <w:t xml:space="preserve">databases, resolving performance issues and </w:t>
      </w:r>
      <w:r w:rsidR="00DD0DDE" w:rsidRPr="002262A1">
        <w:rPr>
          <w:rFonts w:asciiTheme="minorHAnsi" w:eastAsia="Palatino Linotype" w:hAnsiTheme="minorHAnsi" w:cstheme="minorHAnsi"/>
          <w:color w:val="4A4A4A"/>
        </w:rPr>
        <w:t xml:space="preserve">proactively </w:t>
      </w:r>
      <w:r w:rsidR="00172467" w:rsidRPr="002262A1">
        <w:rPr>
          <w:rFonts w:asciiTheme="minorHAnsi" w:eastAsia="Palatino Linotype" w:hAnsiTheme="minorHAnsi" w:cstheme="minorHAnsi"/>
          <w:color w:val="4A4A4A"/>
        </w:rPr>
        <w:t xml:space="preserve">conducting </w:t>
      </w:r>
      <w:r w:rsidR="00BA7517" w:rsidRPr="002262A1">
        <w:rPr>
          <w:rFonts w:asciiTheme="minorHAnsi" w:eastAsia="Palatino Linotype" w:hAnsiTheme="minorHAnsi" w:cstheme="minorHAnsi"/>
          <w:color w:val="4A4A4A"/>
        </w:rPr>
        <w:t>regular</w:t>
      </w:r>
      <w:r w:rsidR="00D22441" w:rsidRPr="002262A1">
        <w:rPr>
          <w:rFonts w:asciiTheme="minorHAnsi" w:eastAsia="Palatino Linotype" w:hAnsiTheme="minorHAnsi" w:cstheme="minorHAnsi"/>
          <w:color w:val="4A4A4A"/>
        </w:rPr>
        <w:t xml:space="preserve"> </w:t>
      </w:r>
      <w:r w:rsidR="009C6CF0" w:rsidRPr="002262A1">
        <w:rPr>
          <w:rFonts w:asciiTheme="minorHAnsi" w:eastAsia="Palatino Linotype" w:hAnsiTheme="minorHAnsi" w:cstheme="minorHAnsi"/>
          <w:color w:val="4A4A4A"/>
        </w:rPr>
        <w:t>b</w:t>
      </w:r>
      <w:r w:rsidR="00D22441" w:rsidRPr="002262A1">
        <w:rPr>
          <w:rFonts w:asciiTheme="minorHAnsi" w:eastAsia="Palatino Linotype" w:hAnsiTheme="minorHAnsi" w:cstheme="minorHAnsi"/>
          <w:color w:val="4A4A4A"/>
        </w:rPr>
        <w:t>ackup</w:t>
      </w:r>
      <w:r w:rsidR="002428F6" w:rsidRPr="002262A1">
        <w:rPr>
          <w:rFonts w:asciiTheme="minorHAnsi" w:eastAsia="Palatino Linotype" w:hAnsiTheme="minorHAnsi" w:cstheme="minorHAnsi"/>
          <w:color w:val="4A4A4A"/>
        </w:rPr>
        <w:t xml:space="preserve"> </w:t>
      </w:r>
      <w:r w:rsidR="009C6CF0" w:rsidRPr="002262A1">
        <w:rPr>
          <w:rFonts w:asciiTheme="minorHAnsi" w:eastAsia="Palatino Linotype" w:hAnsiTheme="minorHAnsi" w:cstheme="minorHAnsi"/>
          <w:color w:val="4A4A4A"/>
        </w:rPr>
        <w:t xml:space="preserve">operations </w:t>
      </w:r>
      <w:r w:rsidR="002428F6" w:rsidRPr="002262A1">
        <w:rPr>
          <w:rFonts w:asciiTheme="minorHAnsi" w:eastAsia="Palatino Linotype" w:hAnsiTheme="minorHAnsi" w:cstheme="minorHAnsi"/>
          <w:color w:val="4A4A4A"/>
        </w:rPr>
        <w:t xml:space="preserve">and </w:t>
      </w:r>
      <w:r w:rsidR="00D22441" w:rsidRPr="002262A1">
        <w:rPr>
          <w:rFonts w:asciiTheme="minorHAnsi" w:eastAsia="Palatino Linotype" w:hAnsiTheme="minorHAnsi" w:cstheme="minorHAnsi"/>
          <w:color w:val="4A4A4A"/>
        </w:rPr>
        <w:t xml:space="preserve">recovery schedules. </w:t>
      </w:r>
    </w:p>
    <w:p w14:paraId="1A0A33B0" w14:textId="76033676" w:rsidR="006807C2" w:rsidRPr="002262A1" w:rsidRDefault="00C63F57" w:rsidP="005866CA">
      <w:pPr>
        <w:pStyle w:val="p"/>
        <w:numPr>
          <w:ilvl w:val="0"/>
          <w:numId w:val="22"/>
        </w:numPr>
        <w:spacing w:after="120" w:line="260" w:lineRule="atLeast"/>
        <w:ind w:left="720" w:hanging="274"/>
        <w:jc w:val="both"/>
        <w:rPr>
          <w:rFonts w:asciiTheme="minorHAnsi" w:eastAsia="Palatino Linotype" w:hAnsiTheme="minorHAnsi" w:cstheme="minorHAnsi"/>
          <w:color w:val="4A4A4A"/>
        </w:rPr>
      </w:pPr>
      <w:r w:rsidRPr="002262A1">
        <w:rPr>
          <w:rFonts w:asciiTheme="minorHAnsi" w:eastAsia="Palatino Linotype" w:hAnsiTheme="minorHAnsi" w:cstheme="minorHAnsi"/>
          <w:color w:val="4A4A4A"/>
        </w:rPr>
        <w:t>Proficient</w:t>
      </w:r>
      <w:r w:rsidR="003A006D" w:rsidRPr="002262A1">
        <w:rPr>
          <w:rFonts w:asciiTheme="minorHAnsi" w:eastAsia="Palatino Linotype" w:hAnsiTheme="minorHAnsi" w:cstheme="minorHAnsi"/>
          <w:color w:val="4A4A4A"/>
        </w:rPr>
        <w:t xml:space="preserve"> </w:t>
      </w:r>
      <w:r w:rsidR="0059289A" w:rsidRPr="002262A1">
        <w:rPr>
          <w:rFonts w:asciiTheme="minorHAnsi" w:eastAsia="Palatino Linotype" w:hAnsiTheme="minorHAnsi" w:cstheme="minorHAnsi"/>
          <w:color w:val="4A4A4A"/>
        </w:rPr>
        <w:t xml:space="preserve">using </w:t>
      </w:r>
      <w:r w:rsidR="003A006D" w:rsidRPr="002262A1">
        <w:rPr>
          <w:rFonts w:asciiTheme="minorHAnsi" w:eastAsia="Palatino Linotype" w:hAnsiTheme="minorHAnsi" w:cstheme="minorHAnsi"/>
          <w:color w:val="4A4A4A"/>
        </w:rPr>
        <w:t>automation</w:t>
      </w:r>
      <w:r w:rsidR="0059289A" w:rsidRPr="002262A1">
        <w:rPr>
          <w:rFonts w:asciiTheme="minorHAnsi" w:eastAsia="Palatino Linotype" w:hAnsiTheme="minorHAnsi" w:cstheme="minorHAnsi"/>
          <w:color w:val="4A4A4A"/>
        </w:rPr>
        <w:t xml:space="preserve"> software </w:t>
      </w:r>
      <w:r w:rsidR="009C6CF0" w:rsidRPr="002262A1">
        <w:rPr>
          <w:rFonts w:asciiTheme="minorHAnsi" w:eastAsia="Palatino Linotype" w:hAnsiTheme="minorHAnsi" w:cstheme="minorHAnsi"/>
          <w:color w:val="4A4A4A"/>
        </w:rPr>
        <w:t>for accelerating database management operation</w:t>
      </w:r>
      <w:r w:rsidRPr="002262A1">
        <w:rPr>
          <w:rFonts w:asciiTheme="minorHAnsi" w:eastAsia="Palatino Linotype" w:hAnsiTheme="minorHAnsi" w:cstheme="minorHAnsi"/>
          <w:color w:val="4A4A4A"/>
        </w:rPr>
        <w:t>s</w:t>
      </w:r>
      <w:r w:rsidR="009C6CF0" w:rsidRPr="002262A1">
        <w:rPr>
          <w:rFonts w:asciiTheme="minorHAnsi" w:eastAsia="Palatino Linotype" w:hAnsiTheme="minorHAnsi" w:cstheme="minorHAnsi"/>
          <w:color w:val="4A4A4A"/>
        </w:rPr>
        <w:t>, performance monitoring</w:t>
      </w:r>
      <w:r w:rsidR="00903F10" w:rsidRPr="002262A1">
        <w:rPr>
          <w:rFonts w:asciiTheme="minorHAnsi" w:eastAsia="Palatino Linotype" w:hAnsiTheme="minorHAnsi" w:cstheme="minorHAnsi"/>
          <w:color w:val="4A4A4A"/>
        </w:rPr>
        <w:t xml:space="preserve">, </w:t>
      </w:r>
      <w:r w:rsidRPr="002262A1">
        <w:rPr>
          <w:rFonts w:asciiTheme="minorHAnsi" w:eastAsia="Palatino Linotype" w:hAnsiTheme="minorHAnsi" w:cstheme="minorHAnsi"/>
          <w:color w:val="4A4A4A"/>
        </w:rPr>
        <w:t xml:space="preserve">tracking </w:t>
      </w:r>
      <w:r w:rsidR="00903F10" w:rsidRPr="002262A1">
        <w:rPr>
          <w:rFonts w:asciiTheme="minorHAnsi" w:eastAsia="Palatino Linotype" w:hAnsiTheme="minorHAnsi" w:cstheme="minorHAnsi"/>
          <w:color w:val="4A4A4A"/>
        </w:rPr>
        <w:t xml:space="preserve">database health status, ETL operations and </w:t>
      </w:r>
      <w:r w:rsidRPr="002262A1">
        <w:rPr>
          <w:rFonts w:asciiTheme="minorHAnsi" w:eastAsia="Palatino Linotype" w:hAnsiTheme="minorHAnsi" w:cstheme="minorHAnsi"/>
          <w:color w:val="4A4A4A"/>
        </w:rPr>
        <w:t xml:space="preserve">as tool </w:t>
      </w:r>
      <w:r w:rsidR="004E7C73" w:rsidRPr="002262A1">
        <w:rPr>
          <w:rFonts w:asciiTheme="minorHAnsi" w:eastAsia="Palatino Linotype" w:hAnsiTheme="minorHAnsi" w:cstheme="minorHAnsi"/>
          <w:color w:val="4A4A4A"/>
        </w:rPr>
        <w:t>for</w:t>
      </w:r>
      <w:r w:rsidR="0059289A" w:rsidRPr="002262A1">
        <w:rPr>
          <w:rFonts w:asciiTheme="minorHAnsi" w:eastAsia="Palatino Linotype" w:hAnsiTheme="minorHAnsi" w:cstheme="minorHAnsi"/>
          <w:color w:val="4A4A4A"/>
        </w:rPr>
        <w:t xml:space="preserve"> produc</w:t>
      </w:r>
      <w:r w:rsidR="004E7C73" w:rsidRPr="002262A1">
        <w:rPr>
          <w:rFonts w:asciiTheme="minorHAnsi" w:eastAsia="Palatino Linotype" w:hAnsiTheme="minorHAnsi" w:cstheme="minorHAnsi"/>
          <w:color w:val="4A4A4A"/>
        </w:rPr>
        <w:t>ing</w:t>
      </w:r>
      <w:r w:rsidR="0059289A" w:rsidRPr="002262A1">
        <w:rPr>
          <w:rFonts w:asciiTheme="minorHAnsi" w:eastAsia="Palatino Linotype" w:hAnsiTheme="minorHAnsi" w:cstheme="minorHAnsi"/>
          <w:color w:val="4A4A4A"/>
        </w:rPr>
        <w:t xml:space="preserve"> reliability</w:t>
      </w:r>
      <w:r w:rsidRPr="002262A1">
        <w:rPr>
          <w:rFonts w:asciiTheme="minorHAnsi" w:eastAsia="Palatino Linotype" w:hAnsiTheme="minorHAnsi" w:cstheme="minorHAnsi"/>
          <w:color w:val="4A4A4A"/>
        </w:rPr>
        <w:t xml:space="preserve"> and data protection</w:t>
      </w:r>
      <w:r w:rsidR="00C30237" w:rsidRPr="002262A1">
        <w:rPr>
          <w:rFonts w:asciiTheme="minorHAnsi" w:eastAsia="Palatino Linotype" w:hAnsiTheme="minorHAnsi" w:cstheme="minorHAnsi"/>
          <w:color w:val="4A4A4A"/>
        </w:rPr>
        <w:t xml:space="preserve">. </w:t>
      </w:r>
    </w:p>
    <w:p w14:paraId="6BA7C8A8" w14:textId="213DE9E4" w:rsidR="00AD4957" w:rsidRPr="005866CA" w:rsidRDefault="00102D9A" w:rsidP="005866CA">
      <w:pPr>
        <w:pStyle w:val="p"/>
        <w:numPr>
          <w:ilvl w:val="0"/>
          <w:numId w:val="22"/>
        </w:numPr>
        <w:spacing w:after="120" w:line="260" w:lineRule="atLeast"/>
        <w:ind w:left="720" w:hanging="274"/>
        <w:jc w:val="both"/>
        <w:rPr>
          <w:rFonts w:asciiTheme="minorHAnsi" w:eastAsia="Palatino Linotype" w:hAnsiTheme="minorHAnsi" w:cstheme="minorHAnsi"/>
          <w:color w:val="4A4A4A"/>
        </w:rPr>
      </w:pPr>
      <w:r w:rsidRPr="005866CA">
        <w:rPr>
          <w:rFonts w:asciiTheme="minorHAnsi" w:hAnsiTheme="minorHAnsi" w:cstheme="minorHAnsi"/>
          <w:color w:val="222222"/>
          <w:spacing w:val="-2"/>
          <w:shd w:val="clear" w:color="auto" w:fill="FFFFFF"/>
        </w:rPr>
        <w:t xml:space="preserve">Strong technical knowledge of database </w:t>
      </w:r>
      <w:r w:rsidR="004D01F8" w:rsidRPr="005866CA">
        <w:rPr>
          <w:rFonts w:asciiTheme="minorHAnsi" w:eastAsia="Palatino Linotype" w:hAnsiTheme="minorHAnsi" w:cstheme="minorHAnsi"/>
          <w:color w:val="4A4A4A"/>
        </w:rPr>
        <w:t xml:space="preserve">management tools such as OEM, SQL Developer, Putty, WinSCP, </w:t>
      </w:r>
      <w:r w:rsidR="00D725F5" w:rsidRPr="005866CA">
        <w:rPr>
          <w:rFonts w:asciiTheme="minorHAnsi" w:eastAsia="Palatino Linotype" w:hAnsiTheme="minorHAnsi" w:cstheme="minorHAnsi"/>
          <w:color w:val="4A4A4A"/>
        </w:rPr>
        <w:t xml:space="preserve">and </w:t>
      </w:r>
      <w:r w:rsidR="004D01F8" w:rsidRPr="005866CA">
        <w:rPr>
          <w:rFonts w:asciiTheme="minorHAnsi" w:eastAsia="Palatino Linotype" w:hAnsiTheme="minorHAnsi" w:cstheme="minorHAnsi"/>
          <w:color w:val="4A4A4A"/>
        </w:rPr>
        <w:t>Toad</w:t>
      </w:r>
      <w:r w:rsidR="004A4604" w:rsidRPr="005866CA">
        <w:rPr>
          <w:rFonts w:asciiTheme="minorHAnsi" w:eastAsia="Palatino Linotype" w:hAnsiTheme="minorHAnsi" w:cstheme="minorHAnsi"/>
          <w:color w:val="4A4A4A"/>
        </w:rPr>
        <w:t xml:space="preserve"> with </w:t>
      </w:r>
      <w:r w:rsidR="00D725F5" w:rsidRPr="005866CA">
        <w:rPr>
          <w:rFonts w:asciiTheme="minorHAnsi" w:eastAsia="Palatino Linotype" w:hAnsiTheme="minorHAnsi" w:cstheme="minorHAnsi"/>
          <w:color w:val="4A4A4A"/>
        </w:rPr>
        <w:t xml:space="preserve">knowledge of TL/SQL, </w:t>
      </w:r>
      <w:r w:rsidR="006B5071">
        <w:rPr>
          <w:rFonts w:asciiTheme="minorHAnsi" w:eastAsia="Palatino Linotype" w:hAnsiTheme="minorHAnsi" w:cstheme="minorHAnsi"/>
          <w:color w:val="4A4A4A"/>
        </w:rPr>
        <w:t xml:space="preserve">and </w:t>
      </w:r>
      <w:r w:rsidR="006B5071" w:rsidRPr="005866CA">
        <w:rPr>
          <w:rFonts w:asciiTheme="minorHAnsi" w:eastAsia="Palatino Linotype" w:hAnsiTheme="minorHAnsi" w:cstheme="minorHAnsi"/>
          <w:color w:val="4A4A4A"/>
        </w:rPr>
        <w:t xml:space="preserve">intermediate </w:t>
      </w:r>
      <w:r w:rsidR="006B5071">
        <w:rPr>
          <w:rFonts w:asciiTheme="minorHAnsi" w:eastAsia="Palatino Linotype" w:hAnsiTheme="minorHAnsi" w:cstheme="minorHAnsi"/>
          <w:color w:val="4A4A4A"/>
        </w:rPr>
        <w:t>knowledge of PLSQL/</w:t>
      </w:r>
      <w:r w:rsidR="00D725F5" w:rsidRPr="005866CA">
        <w:rPr>
          <w:rFonts w:asciiTheme="minorHAnsi" w:eastAsia="Palatino Linotype" w:hAnsiTheme="minorHAnsi" w:cstheme="minorHAnsi"/>
          <w:color w:val="4A4A4A"/>
        </w:rPr>
        <w:t xml:space="preserve">Store </w:t>
      </w:r>
      <w:r w:rsidR="0010128A" w:rsidRPr="005866CA">
        <w:rPr>
          <w:rFonts w:asciiTheme="minorHAnsi" w:eastAsia="Palatino Linotype" w:hAnsiTheme="minorHAnsi" w:cstheme="minorHAnsi"/>
          <w:color w:val="4A4A4A"/>
        </w:rPr>
        <w:t>Procedure,</w:t>
      </w:r>
      <w:r w:rsidR="00D725F5" w:rsidRPr="005866CA">
        <w:rPr>
          <w:rFonts w:asciiTheme="minorHAnsi" w:eastAsia="Palatino Linotype" w:hAnsiTheme="minorHAnsi" w:cstheme="minorHAnsi"/>
          <w:color w:val="4A4A4A"/>
        </w:rPr>
        <w:t xml:space="preserve"> and</w:t>
      </w:r>
      <w:r w:rsidR="00AD4957" w:rsidRPr="005866CA">
        <w:rPr>
          <w:rFonts w:asciiTheme="minorHAnsi" w:eastAsia="Palatino Linotype" w:hAnsiTheme="minorHAnsi" w:cstheme="minorHAnsi"/>
          <w:color w:val="4A4A4A"/>
        </w:rPr>
        <w:t xml:space="preserve"> </w:t>
      </w:r>
      <w:r w:rsidR="006B5071">
        <w:rPr>
          <w:rFonts w:asciiTheme="minorHAnsi" w:eastAsia="Palatino Linotype" w:hAnsiTheme="minorHAnsi" w:cstheme="minorHAnsi"/>
          <w:color w:val="4A4A4A"/>
        </w:rPr>
        <w:t xml:space="preserve">batch </w:t>
      </w:r>
      <w:r w:rsidR="00AD4957" w:rsidRPr="005866CA">
        <w:rPr>
          <w:rFonts w:asciiTheme="minorHAnsi" w:eastAsia="Palatino Linotype" w:hAnsiTheme="minorHAnsi" w:cstheme="minorHAnsi"/>
          <w:color w:val="4A4A4A"/>
        </w:rPr>
        <w:t>scripting.</w:t>
      </w:r>
      <w:r w:rsidR="00D725F5" w:rsidRPr="005866CA">
        <w:rPr>
          <w:rFonts w:asciiTheme="minorHAnsi" w:eastAsia="Palatino Linotype" w:hAnsiTheme="minorHAnsi" w:cstheme="minorHAnsi"/>
          <w:color w:val="4A4A4A"/>
        </w:rPr>
        <w:t xml:space="preserve"> </w:t>
      </w:r>
    </w:p>
    <w:p w14:paraId="68E3F02D" w14:textId="28C58DF3" w:rsidR="00A933F1" w:rsidRPr="005866CA" w:rsidRDefault="003C611E" w:rsidP="005866CA">
      <w:pPr>
        <w:pStyle w:val="p"/>
        <w:numPr>
          <w:ilvl w:val="0"/>
          <w:numId w:val="22"/>
        </w:numPr>
        <w:spacing w:after="120" w:line="260" w:lineRule="atLeast"/>
        <w:ind w:left="720" w:hanging="274"/>
        <w:jc w:val="both"/>
        <w:rPr>
          <w:rFonts w:asciiTheme="minorHAnsi" w:hAnsiTheme="minorHAnsi" w:cstheme="minorHAnsi"/>
          <w:color w:val="222222"/>
          <w:spacing w:val="-2"/>
          <w:shd w:val="clear" w:color="auto" w:fill="FFFFFF"/>
        </w:rPr>
      </w:pPr>
      <w:r w:rsidRPr="005866CA">
        <w:rPr>
          <w:rFonts w:asciiTheme="minorHAnsi" w:hAnsiTheme="minorHAnsi" w:cstheme="minorHAnsi"/>
          <w:color w:val="222222"/>
          <w:spacing w:val="-2"/>
          <w:shd w:val="clear" w:color="auto" w:fill="FFFFFF"/>
        </w:rPr>
        <w:t xml:space="preserve">Outstanding ability to manage and participate in </w:t>
      </w:r>
      <w:r w:rsidR="00AE2E89" w:rsidRPr="005866CA">
        <w:rPr>
          <w:rFonts w:asciiTheme="minorHAnsi" w:hAnsiTheme="minorHAnsi" w:cstheme="minorHAnsi"/>
          <w:color w:val="222222"/>
          <w:spacing w:val="-2"/>
          <w:shd w:val="clear" w:color="auto" w:fill="FFFFFF"/>
        </w:rPr>
        <w:t>m</w:t>
      </w:r>
      <w:r w:rsidR="00A933F1" w:rsidRPr="005866CA">
        <w:rPr>
          <w:rFonts w:asciiTheme="minorHAnsi" w:eastAsia="Palatino Linotype" w:hAnsiTheme="minorHAnsi" w:cstheme="minorHAnsi"/>
          <w:color w:val="4A4A4A"/>
        </w:rPr>
        <w:t xml:space="preserve">igration, </w:t>
      </w:r>
      <w:r w:rsidR="00AE2E89" w:rsidRPr="005866CA">
        <w:rPr>
          <w:rFonts w:asciiTheme="minorHAnsi" w:eastAsia="Palatino Linotype" w:hAnsiTheme="minorHAnsi" w:cstheme="minorHAnsi"/>
          <w:color w:val="4A4A4A"/>
        </w:rPr>
        <w:t>u</w:t>
      </w:r>
      <w:r w:rsidR="00A933F1" w:rsidRPr="005866CA">
        <w:rPr>
          <w:rFonts w:asciiTheme="minorHAnsi" w:eastAsia="Palatino Linotype" w:hAnsiTheme="minorHAnsi" w:cstheme="minorHAnsi"/>
          <w:color w:val="4A4A4A"/>
        </w:rPr>
        <w:t xml:space="preserve">pgrades, and </w:t>
      </w:r>
      <w:r w:rsidR="00AE2E89" w:rsidRPr="005866CA">
        <w:rPr>
          <w:rFonts w:asciiTheme="minorHAnsi" w:eastAsia="Palatino Linotype" w:hAnsiTheme="minorHAnsi" w:cstheme="minorHAnsi"/>
          <w:color w:val="4A4A4A"/>
        </w:rPr>
        <w:t>p</w:t>
      </w:r>
      <w:r w:rsidR="00A933F1" w:rsidRPr="005866CA">
        <w:rPr>
          <w:rFonts w:asciiTheme="minorHAnsi" w:eastAsia="Palatino Linotype" w:hAnsiTheme="minorHAnsi" w:cstheme="minorHAnsi"/>
          <w:color w:val="4A4A4A"/>
        </w:rPr>
        <w:t>atching</w:t>
      </w:r>
      <w:r w:rsidR="00A933F1" w:rsidRPr="005866CA">
        <w:rPr>
          <w:rFonts w:asciiTheme="minorHAnsi" w:hAnsiTheme="minorHAnsi" w:cstheme="minorHAnsi"/>
          <w:color w:val="222222"/>
          <w:spacing w:val="-2"/>
          <w:shd w:val="clear" w:color="auto" w:fill="FFFFFF"/>
        </w:rPr>
        <w:t xml:space="preserve"> projects </w:t>
      </w:r>
      <w:r w:rsidR="00606D08" w:rsidRPr="005866CA">
        <w:rPr>
          <w:rFonts w:asciiTheme="minorHAnsi" w:hAnsiTheme="minorHAnsi" w:cstheme="minorHAnsi"/>
          <w:color w:val="222222"/>
          <w:spacing w:val="-2"/>
          <w:shd w:val="clear" w:color="auto" w:fill="FFFFFF"/>
        </w:rPr>
        <w:t xml:space="preserve">in a multi-task </w:t>
      </w:r>
      <w:r w:rsidR="00DD25AF" w:rsidRPr="005866CA">
        <w:rPr>
          <w:rFonts w:asciiTheme="minorHAnsi" w:hAnsiTheme="minorHAnsi" w:cstheme="minorHAnsi"/>
          <w:color w:val="222222"/>
          <w:spacing w:val="-2"/>
          <w:shd w:val="clear" w:color="auto" w:fill="FFFFFF"/>
        </w:rPr>
        <w:t xml:space="preserve">situation </w:t>
      </w:r>
      <w:r w:rsidR="00A933F1" w:rsidRPr="005866CA">
        <w:rPr>
          <w:rFonts w:asciiTheme="minorHAnsi" w:hAnsiTheme="minorHAnsi" w:cstheme="minorHAnsi"/>
          <w:color w:val="222222"/>
          <w:spacing w:val="-2"/>
          <w:shd w:val="clear" w:color="auto" w:fill="FFFFFF"/>
        </w:rPr>
        <w:t>while working within strict</w:t>
      </w:r>
      <w:r w:rsidR="00724446" w:rsidRPr="005866CA">
        <w:rPr>
          <w:rFonts w:asciiTheme="minorHAnsi" w:hAnsiTheme="minorHAnsi" w:cstheme="minorHAnsi"/>
          <w:color w:val="222222"/>
          <w:spacing w:val="-2"/>
          <w:shd w:val="clear" w:color="auto" w:fill="FFFFFF"/>
        </w:rPr>
        <w:t xml:space="preserve"> deadline to ensure on-time and </w:t>
      </w:r>
      <w:r w:rsidR="00061279" w:rsidRPr="005866CA">
        <w:rPr>
          <w:rFonts w:asciiTheme="minorHAnsi" w:hAnsiTheme="minorHAnsi" w:cstheme="minorHAnsi"/>
          <w:color w:val="222222"/>
          <w:spacing w:val="-2"/>
          <w:shd w:val="clear" w:color="auto" w:fill="FFFFFF"/>
        </w:rPr>
        <w:t xml:space="preserve">successful </w:t>
      </w:r>
      <w:r w:rsidR="00724446" w:rsidRPr="005866CA">
        <w:rPr>
          <w:rFonts w:asciiTheme="minorHAnsi" w:hAnsiTheme="minorHAnsi" w:cstheme="minorHAnsi"/>
          <w:color w:val="222222"/>
          <w:spacing w:val="-2"/>
          <w:shd w:val="clear" w:color="auto" w:fill="FFFFFF"/>
        </w:rPr>
        <w:t>delivery.</w:t>
      </w:r>
    </w:p>
    <w:p w14:paraId="1E3854BE" w14:textId="12305C48" w:rsidR="00877B34" w:rsidRPr="005866CA" w:rsidRDefault="00061279" w:rsidP="002262A1">
      <w:pPr>
        <w:pStyle w:val="p"/>
        <w:numPr>
          <w:ilvl w:val="0"/>
          <w:numId w:val="22"/>
        </w:numPr>
        <w:spacing w:line="260" w:lineRule="atLeast"/>
        <w:ind w:left="720" w:hanging="270"/>
        <w:jc w:val="both"/>
        <w:rPr>
          <w:rFonts w:asciiTheme="minorHAnsi" w:hAnsiTheme="minorHAnsi" w:cstheme="minorHAnsi"/>
          <w:color w:val="222222"/>
          <w:spacing w:val="-2"/>
          <w:shd w:val="clear" w:color="auto" w:fill="FFFFFF"/>
        </w:rPr>
      </w:pPr>
      <w:r w:rsidRPr="005866CA">
        <w:rPr>
          <w:rFonts w:asciiTheme="minorHAnsi" w:hAnsiTheme="minorHAnsi" w:cstheme="minorHAnsi"/>
          <w:color w:val="222222"/>
          <w:spacing w:val="-2"/>
          <w:shd w:val="clear" w:color="auto" w:fill="FFFFFF"/>
        </w:rPr>
        <w:t>Excellent written and oral communication and presentation skills</w:t>
      </w:r>
      <w:r w:rsidR="001A4B5B">
        <w:rPr>
          <w:rFonts w:asciiTheme="minorHAnsi" w:hAnsiTheme="minorHAnsi" w:cstheme="minorHAnsi"/>
          <w:color w:val="222222"/>
          <w:spacing w:val="-2"/>
          <w:shd w:val="clear" w:color="auto" w:fill="FFFFFF"/>
        </w:rPr>
        <w:t>, and</w:t>
      </w:r>
      <w:r w:rsidRPr="005866CA">
        <w:rPr>
          <w:rFonts w:asciiTheme="minorHAnsi" w:hAnsiTheme="minorHAnsi" w:cstheme="minorHAnsi"/>
          <w:color w:val="222222"/>
          <w:spacing w:val="-2"/>
          <w:shd w:val="clear" w:color="auto" w:fill="FFFFFF"/>
        </w:rPr>
        <w:t xml:space="preserve"> providing leadership in fast-paced, deadline-driven environments</w:t>
      </w:r>
      <w:r w:rsidRPr="005866CA">
        <w:rPr>
          <w:rFonts w:asciiTheme="minorHAnsi" w:eastAsia="Palatino Linotype" w:hAnsiTheme="minorHAnsi" w:cstheme="minorHAnsi"/>
          <w:color w:val="4A4A4A"/>
        </w:rPr>
        <w:t xml:space="preserve"> </w:t>
      </w:r>
    </w:p>
    <w:p w14:paraId="27EDBD97" w14:textId="77777777" w:rsidR="00981BC4" w:rsidRPr="002262A1" w:rsidRDefault="00981BC4" w:rsidP="00C95B5A">
      <w:pPr>
        <w:pStyle w:val="p"/>
        <w:spacing w:line="260" w:lineRule="atLeast"/>
        <w:jc w:val="both"/>
        <w:rPr>
          <w:rFonts w:asciiTheme="minorHAnsi" w:eastAsia="Palatino Linotype" w:hAnsiTheme="minorHAnsi" w:cstheme="minorHAnsi"/>
          <w:color w:val="4A4A4A"/>
        </w:rPr>
      </w:pPr>
    </w:p>
    <w:p w14:paraId="7217CB78" w14:textId="7D0A6360" w:rsidR="00877B34" w:rsidRPr="002262A1" w:rsidRDefault="00EE48A8" w:rsidP="0059289A">
      <w:pPr>
        <w:pStyle w:val="divdocumentheading"/>
        <w:tabs>
          <w:tab w:val="center" w:pos="10840"/>
        </w:tabs>
        <w:spacing w:before="300" w:line="260" w:lineRule="atLeast"/>
        <w:ind w:left="360"/>
        <w:rPr>
          <w:rFonts w:asciiTheme="minorHAnsi" w:eastAsia="Palatino Linotype" w:hAnsiTheme="minorHAnsi" w:cstheme="minorHAnsi"/>
          <w:color w:val="4A4A4A"/>
          <w:sz w:val="20"/>
          <w:szCs w:val="20"/>
        </w:rPr>
      </w:pPr>
      <w:r w:rsidRPr="002262A1">
        <w:rPr>
          <w:rStyle w:val="divdocumentdivsectiontitle"/>
          <w:rFonts w:asciiTheme="minorHAnsi" w:eastAsia="Palatino Linotype" w:hAnsiTheme="minorHAnsi" w:cstheme="minorHAnsi"/>
        </w:rPr>
        <w:t xml:space="preserve">Database Management </w:t>
      </w:r>
      <w:r w:rsidR="00296820" w:rsidRPr="002262A1">
        <w:rPr>
          <w:rStyle w:val="divdocumentdivsectiontitle"/>
          <w:rFonts w:asciiTheme="minorHAnsi" w:eastAsia="Palatino Linotype" w:hAnsiTheme="minorHAnsi" w:cstheme="minorHAnsi"/>
        </w:rPr>
        <w:t xml:space="preserve">&amp; Professional </w:t>
      </w:r>
      <w:r w:rsidR="0059289A" w:rsidRPr="002262A1">
        <w:rPr>
          <w:rStyle w:val="divdocumentdivsectiontitle"/>
          <w:rFonts w:asciiTheme="minorHAnsi" w:eastAsia="Palatino Linotype" w:hAnsiTheme="minorHAnsi" w:cstheme="minorHAnsi"/>
        </w:rPr>
        <w:t xml:space="preserve">Skills   </w:t>
      </w:r>
      <w:r w:rsidR="0059289A" w:rsidRPr="002262A1">
        <w:rPr>
          <w:rFonts w:asciiTheme="minorHAnsi" w:eastAsia="Palatino Linotype" w:hAnsiTheme="minorHAnsi" w:cstheme="minorHAnsi"/>
          <w:strike/>
          <w:color w:val="BCBFC3"/>
        </w:rPr>
        <w:t xml:space="preserve"> </w:t>
      </w:r>
      <w:r w:rsidR="0059289A" w:rsidRPr="002262A1">
        <w:rPr>
          <w:rFonts w:asciiTheme="minorHAnsi" w:eastAsia="Palatino Linotype" w:hAnsiTheme="minorHAnsi" w:cstheme="minorHAnsi"/>
          <w:strike/>
          <w:color w:val="BCBFC3"/>
        </w:rPr>
        <w:tab/>
      </w:r>
    </w:p>
    <w:tbl>
      <w:tblPr>
        <w:tblW w:w="10530" w:type="dxa"/>
        <w:tblInd w:w="175" w:type="dxa"/>
        <w:shd w:val="clear" w:color="auto" w:fill="FFFFFF"/>
        <w:tblLook w:val="01E0" w:firstRow="1" w:lastRow="1" w:firstColumn="1" w:lastColumn="1" w:noHBand="0" w:noVBand="0"/>
      </w:tblPr>
      <w:tblGrid>
        <w:gridCol w:w="5580"/>
        <w:gridCol w:w="4950"/>
      </w:tblGrid>
      <w:tr w:rsidR="003507A2" w:rsidRPr="002262A1" w14:paraId="2E76CBE2" w14:textId="77777777" w:rsidTr="00AE75DE">
        <w:trPr>
          <w:trHeight w:val="1790"/>
        </w:trPr>
        <w:tc>
          <w:tcPr>
            <w:tcW w:w="5580" w:type="dxa"/>
            <w:shd w:val="clear" w:color="auto" w:fill="FFFFFF"/>
          </w:tcPr>
          <w:p w14:paraId="011CA895" w14:textId="5C957070" w:rsidR="003507A2" w:rsidRPr="002262A1" w:rsidRDefault="003507A2" w:rsidP="00F5589B">
            <w:pPr>
              <w:numPr>
                <w:ilvl w:val="0"/>
                <w:numId w:val="12"/>
              </w:numPr>
              <w:spacing w:line="240" w:lineRule="auto"/>
              <w:rPr>
                <w:rFonts w:asciiTheme="minorHAnsi" w:eastAsia="Yu Gothic UI Semibold" w:hAnsiTheme="minorHAnsi" w:cstheme="minorHAnsi"/>
              </w:rPr>
            </w:pPr>
            <w:r w:rsidRPr="002262A1">
              <w:rPr>
                <w:rFonts w:asciiTheme="minorHAnsi" w:eastAsia="Yu Gothic UI Semibold" w:hAnsiTheme="minorHAnsi" w:cstheme="minorHAnsi"/>
              </w:rPr>
              <w:t xml:space="preserve">Installation, configuration, and update of </w:t>
            </w:r>
            <w:r w:rsidR="000575C7" w:rsidRPr="002262A1">
              <w:rPr>
                <w:rFonts w:asciiTheme="minorHAnsi" w:eastAsia="Yu Gothic UI Semibold" w:hAnsiTheme="minorHAnsi" w:cstheme="minorHAnsi"/>
              </w:rPr>
              <w:t>Apps &amp; Databases</w:t>
            </w:r>
          </w:p>
          <w:p w14:paraId="437C1E11" w14:textId="0D38BC66" w:rsidR="003507A2" w:rsidRPr="002262A1" w:rsidRDefault="00047D3B" w:rsidP="00F5589B">
            <w:pPr>
              <w:numPr>
                <w:ilvl w:val="0"/>
                <w:numId w:val="12"/>
              </w:numPr>
              <w:spacing w:line="240" w:lineRule="auto"/>
              <w:rPr>
                <w:rFonts w:asciiTheme="minorHAnsi" w:eastAsia="Yu Gothic UI Semibold" w:hAnsiTheme="minorHAnsi" w:cstheme="minorHAnsi"/>
              </w:rPr>
            </w:pPr>
            <w:r w:rsidRPr="002262A1">
              <w:rPr>
                <w:rFonts w:asciiTheme="minorHAnsi" w:eastAsia="Yu Gothic UI Semibold" w:hAnsiTheme="minorHAnsi" w:cstheme="minorHAnsi"/>
              </w:rPr>
              <w:t xml:space="preserve">Database </w:t>
            </w:r>
            <w:r w:rsidR="005E7F4C" w:rsidRPr="002262A1">
              <w:rPr>
                <w:rFonts w:asciiTheme="minorHAnsi" w:eastAsia="Yu Gothic UI Semibold" w:hAnsiTheme="minorHAnsi" w:cstheme="minorHAnsi"/>
              </w:rPr>
              <w:t xml:space="preserve">&amp; system </w:t>
            </w:r>
            <w:r w:rsidRPr="002262A1">
              <w:rPr>
                <w:rFonts w:asciiTheme="minorHAnsi" w:eastAsia="Yu Gothic UI Semibold" w:hAnsiTheme="minorHAnsi" w:cstheme="minorHAnsi"/>
              </w:rPr>
              <w:t>m</w:t>
            </w:r>
            <w:r w:rsidR="00432453" w:rsidRPr="002262A1">
              <w:rPr>
                <w:rFonts w:asciiTheme="minorHAnsi" w:eastAsia="Yu Gothic UI Semibold" w:hAnsiTheme="minorHAnsi" w:cstheme="minorHAnsi"/>
              </w:rPr>
              <w:t xml:space="preserve">aintenance, </w:t>
            </w:r>
            <w:r w:rsidR="004A37C9" w:rsidRPr="002262A1">
              <w:rPr>
                <w:rFonts w:asciiTheme="minorHAnsi" w:eastAsia="Yu Gothic UI Semibold" w:hAnsiTheme="minorHAnsi" w:cstheme="minorHAnsi"/>
              </w:rPr>
              <w:t>monitoring,</w:t>
            </w:r>
            <w:r w:rsidR="003507A2" w:rsidRPr="002262A1">
              <w:rPr>
                <w:rFonts w:asciiTheme="minorHAnsi" w:eastAsia="Yu Gothic UI Semibold" w:hAnsiTheme="minorHAnsi" w:cstheme="minorHAnsi"/>
              </w:rPr>
              <w:t xml:space="preserve"> </w:t>
            </w:r>
            <w:r w:rsidR="003616D4" w:rsidRPr="002262A1">
              <w:rPr>
                <w:rFonts w:asciiTheme="minorHAnsi" w:eastAsia="Yu Gothic UI Semibold" w:hAnsiTheme="minorHAnsi" w:cstheme="minorHAnsi"/>
              </w:rPr>
              <w:t xml:space="preserve">auditing </w:t>
            </w:r>
            <w:r w:rsidR="003507A2" w:rsidRPr="002262A1">
              <w:rPr>
                <w:rFonts w:asciiTheme="minorHAnsi" w:eastAsia="Yu Gothic UI Semibold" w:hAnsiTheme="minorHAnsi" w:cstheme="minorHAnsi"/>
              </w:rPr>
              <w:t>and performance tuning</w:t>
            </w:r>
            <w:r w:rsidRPr="002262A1">
              <w:rPr>
                <w:rFonts w:asciiTheme="minorHAnsi" w:eastAsia="Yu Gothic UI Semibold" w:hAnsiTheme="minorHAnsi" w:cstheme="minorHAnsi"/>
              </w:rPr>
              <w:t>,</w:t>
            </w:r>
            <w:r w:rsidRPr="002262A1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troubleshooting &amp; </w:t>
            </w:r>
            <w:r w:rsidRPr="007A5393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network management,</w:t>
            </w:r>
          </w:p>
          <w:p w14:paraId="387D1CF0" w14:textId="08EBB7F4" w:rsidR="003507A2" w:rsidRPr="002262A1" w:rsidRDefault="0062570C" w:rsidP="00F5589B">
            <w:pPr>
              <w:numPr>
                <w:ilvl w:val="0"/>
                <w:numId w:val="12"/>
              </w:numPr>
              <w:spacing w:line="240" w:lineRule="auto"/>
              <w:rPr>
                <w:rFonts w:asciiTheme="minorHAnsi" w:hAnsiTheme="minorHAnsi" w:cstheme="minorHAnsi"/>
                <w:b/>
                <w:color w:val="333333"/>
              </w:rPr>
            </w:pPr>
            <w:r w:rsidRPr="002262A1">
              <w:rPr>
                <w:rFonts w:asciiTheme="minorHAnsi" w:hAnsiTheme="minorHAnsi" w:cstheme="minorHAnsi"/>
                <w:color w:val="333333"/>
              </w:rPr>
              <w:t xml:space="preserve">Storage </w:t>
            </w:r>
            <w:r w:rsidR="00F5589B" w:rsidRPr="002262A1">
              <w:rPr>
                <w:rFonts w:asciiTheme="minorHAnsi" w:hAnsiTheme="minorHAnsi" w:cstheme="minorHAnsi"/>
                <w:color w:val="333333"/>
              </w:rPr>
              <w:t xml:space="preserve">management </w:t>
            </w:r>
            <w:r w:rsidR="00AF75E5" w:rsidRPr="002262A1">
              <w:rPr>
                <w:rFonts w:asciiTheme="minorHAnsi" w:hAnsiTheme="minorHAnsi" w:cstheme="minorHAnsi"/>
                <w:color w:val="333333"/>
              </w:rPr>
              <w:t>&amp; m</w:t>
            </w:r>
            <w:r w:rsidR="003507A2" w:rsidRPr="002262A1">
              <w:rPr>
                <w:rFonts w:asciiTheme="minorHAnsi" w:hAnsiTheme="minorHAnsi" w:cstheme="minorHAnsi"/>
                <w:color w:val="333333"/>
              </w:rPr>
              <w:t xml:space="preserve">onitoring </w:t>
            </w:r>
            <w:r w:rsidR="000D20E3" w:rsidRPr="002262A1">
              <w:rPr>
                <w:rFonts w:asciiTheme="minorHAnsi" w:hAnsiTheme="minorHAnsi" w:cstheme="minorHAnsi"/>
                <w:color w:val="333333"/>
              </w:rPr>
              <w:t>t</w:t>
            </w:r>
            <w:r w:rsidR="003507A2" w:rsidRPr="002262A1">
              <w:rPr>
                <w:rFonts w:asciiTheme="minorHAnsi" w:hAnsiTheme="minorHAnsi" w:cstheme="minorHAnsi"/>
                <w:color w:val="333333"/>
              </w:rPr>
              <w:t xml:space="preserve">ablespaces </w:t>
            </w:r>
          </w:p>
          <w:p w14:paraId="4B9419F0" w14:textId="77777777" w:rsidR="003507A2" w:rsidRPr="002262A1" w:rsidRDefault="003507A2" w:rsidP="00F5589B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contextualSpacing w:val="0"/>
              <w:rPr>
                <w:rFonts w:asciiTheme="minorHAnsi" w:eastAsia="Yu Gothic UI Semibold" w:hAnsiTheme="minorHAnsi" w:cstheme="minorHAnsi"/>
                <w:sz w:val="24"/>
                <w:szCs w:val="24"/>
              </w:rPr>
            </w:pPr>
            <w:r w:rsidRPr="002262A1">
              <w:rPr>
                <w:rFonts w:asciiTheme="minorHAnsi" w:eastAsia="Yu Gothic UI Semibold" w:hAnsiTheme="minorHAnsi" w:cstheme="minorHAnsi"/>
                <w:sz w:val="24"/>
                <w:szCs w:val="24"/>
              </w:rPr>
              <w:t xml:space="preserve">Database Design and </w:t>
            </w:r>
            <w:r w:rsidR="009803A8" w:rsidRPr="002262A1">
              <w:rPr>
                <w:rFonts w:asciiTheme="minorHAnsi" w:eastAsia="Yu Gothic UI Semibold" w:hAnsiTheme="minorHAnsi" w:cstheme="minorHAnsi"/>
                <w:sz w:val="24"/>
                <w:szCs w:val="24"/>
              </w:rPr>
              <w:t>D</w:t>
            </w:r>
            <w:r w:rsidRPr="002262A1">
              <w:rPr>
                <w:rFonts w:asciiTheme="minorHAnsi" w:eastAsia="Yu Gothic UI Semibold" w:hAnsiTheme="minorHAnsi" w:cstheme="minorHAnsi"/>
                <w:sz w:val="24"/>
                <w:szCs w:val="24"/>
              </w:rPr>
              <w:t>evelopment (SDLC)</w:t>
            </w:r>
          </w:p>
          <w:p w14:paraId="5A5FD151" w14:textId="1CF5E388" w:rsidR="0019009B" w:rsidRPr="002262A1" w:rsidRDefault="003616D4" w:rsidP="00F5589B">
            <w:pPr>
              <w:numPr>
                <w:ilvl w:val="0"/>
                <w:numId w:val="12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Theme="minorHAnsi" w:hAnsiTheme="minorHAnsi" w:cstheme="minorHAnsi"/>
                <w:color w:val="000000"/>
              </w:rPr>
            </w:pPr>
            <w:r w:rsidRPr="002262A1">
              <w:rPr>
                <w:rFonts w:asciiTheme="minorHAnsi" w:hAnsiTheme="minorHAnsi" w:cstheme="minorHAnsi"/>
                <w:color w:val="000000"/>
              </w:rPr>
              <w:t>Database</w:t>
            </w:r>
            <w:r w:rsidR="000D43DF" w:rsidRPr="000D43DF">
              <w:rPr>
                <w:rFonts w:asciiTheme="minorHAnsi" w:hAnsiTheme="minorHAnsi" w:cstheme="minorHAnsi"/>
                <w:color w:val="000000"/>
              </w:rPr>
              <w:t xml:space="preserve"> recovery models, high-availability (HA) and disaster recovery (DR) options </w:t>
            </w:r>
          </w:p>
          <w:p w14:paraId="2781DF75" w14:textId="47163235" w:rsidR="00296820" w:rsidRPr="002262A1" w:rsidRDefault="00296820" w:rsidP="00296820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Theme="minorHAnsi" w:eastAsia="Yu Gothic UI Semibold" w:hAnsiTheme="minorHAnsi" w:cstheme="minorHAnsi"/>
                <w:sz w:val="24"/>
                <w:szCs w:val="24"/>
              </w:rPr>
            </w:pPr>
            <w:r w:rsidRPr="002262A1">
              <w:rPr>
                <w:rFonts w:asciiTheme="minorHAnsi" w:eastAsia="Yu Gothic UI Semibold" w:hAnsiTheme="minorHAnsi" w:cstheme="minorHAnsi"/>
                <w:sz w:val="24"/>
                <w:szCs w:val="24"/>
              </w:rPr>
              <w:t>TL/SQL, UNIX Shell Scripting</w:t>
            </w:r>
          </w:p>
          <w:p w14:paraId="0A53BC62" w14:textId="7C0C0F15" w:rsidR="00296820" w:rsidRPr="002262A1" w:rsidRDefault="00022E90" w:rsidP="00296820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contextualSpacing w:val="0"/>
              <w:rPr>
                <w:rFonts w:asciiTheme="minorHAnsi" w:eastAsia="Yu Gothic UI Semibold" w:hAnsiTheme="minorHAnsi" w:cstheme="minorHAnsi"/>
                <w:sz w:val="24"/>
                <w:szCs w:val="24"/>
              </w:rPr>
            </w:pPr>
            <w:r w:rsidRPr="002262A1">
              <w:rPr>
                <w:rFonts w:asciiTheme="minorHAnsi" w:eastAsia="Yu Gothic UI Semibold" w:hAnsiTheme="minorHAnsi" w:cstheme="minorHAnsi"/>
                <w:sz w:val="24"/>
                <w:szCs w:val="24"/>
              </w:rPr>
              <w:t>Security application thru u</w:t>
            </w:r>
            <w:r w:rsidR="00296820" w:rsidRPr="002262A1">
              <w:rPr>
                <w:rFonts w:asciiTheme="minorHAnsi" w:eastAsia="Yu Gothic UI Semibold" w:hAnsiTheme="minorHAnsi" w:cstheme="minorHAnsi"/>
                <w:sz w:val="24"/>
                <w:szCs w:val="24"/>
              </w:rPr>
              <w:t>ser management, access permission &amp; data encryption</w:t>
            </w:r>
          </w:p>
          <w:p w14:paraId="6FF42244" w14:textId="77777777" w:rsidR="00C351BA" w:rsidRPr="002262A1" w:rsidRDefault="00C351BA" w:rsidP="00C351BA">
            <w:pPr>
              <w:numPr>
                <w:ilvl w:val="0"/>
                <w:numId w:val="12"/>
              </w:numPr>
              <w:spacing w:line="240" w:lineRule="auto"/>
              <w:rPr>
                <w:rFonts w:asciiTheme="minorHAnsi" w:eastAsia="Yu Gothic UI Semibold" w:hAnsiTheme="minorHAnsi" w:cstheme="minorHAnsi"/>
              </w:rPr>
            </w:pPr>
            <w:r w:rsidRPr="002262A1">
              <w:rPr>
                <w:rFonts w:asciiTheme="minorHAnsi" w:eastAsia="Yu Gothic UI Semibold" w:hAnsiTheme="minorHAnsi" w:cstheme="minorHAnsi"/>
              </w:rPr>
              <w:t>Database migration, Patching, Upgrade</w:t>
            </w:r>
          </w:p>
          <w:p w14:paraId="25547CB8" w14:textId="77777777" w:rsidR="00C351BA" w:rsidRPr="002262A1" w:rsidRDefault="00C351BA" w:rsidP="00C351BA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contextualSpacing w:val="0"/>
              <w:rPr>
                <w:rFonts w:asciiTheme="minorHAnsi" w:eastAsia="Yu Gothic UI Semibold" w:hAnsiTheme="minorHAnsi" w:cstheme="minorHAnsi"/>
                <w:sz w:val="24"/>
                <w:szCs w:val="24"/>
              </w:rPr>
            </w:pPr>
            <w:r w:rsidRPr="002262A1">
              <w:rPr>
                <w:rFonts w:asciiTheme="minorHAnsi" w:eastAsia="Yu Gothic UI Semibold" w:hAnsiTheme="minorHAnsi" w:cstheme="minorHAnsi"/>
                <w:sz w:val="24"/>
                <w:szCs w:val="24"/>
              </w:rPr>
              <w:t>Backup &amp; Recovery and Metadata repository management</w:t>
            </w:r>
          </w:p>
          <w:p w14:paraId="24907E7F" w14:textId="77777777" w:rsidR="00C351BA" w:rsidRPr="002607BE" w:rsidRDefault="00C351BA" w:rsidP="00C351BA">
            <w:pPr>
              <w:numPr>
                <w:ilvl w:val="0"/>
                <w:numId w:val="12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Theme="minorHAnsi" w:hAnsiTheme="minorHAnsi" w:cstheme="minorHAnsi"/>
                <w:color w:val="000000"/>
              </w:rPr>
            </w:pPr>
            <w:r w:rsidRPr="002262A1">
              <w:rPr>
                <w:rFonts w:asciiTheme="minorHAnsi" w:hAnsiTheme="minorHAnsi" w:cstheme="minorHAnsi"/>
                <w:color w:val="000000"/>
              </w:rPr>
              <w:lastRenderedPageBreak/>
              <w:t>K</w:t>
            </w:r>
            <w:r w:rsidRPr="002607BE">
              <w:rPr>
                <w:rFonts w:asciiTheme="minorHAnsi" w:hAnsiTheme="minorHAnsi" w:cstheme="minorHAnsi"/>
                <w:color w:val="000000"/>
              </w:rPr>
              <w:t xml:space="preserve">nowledge </w:t>
            </w:r>
            <w:r w:rsidRPr="002262A1">
              <w:rPr>
                <w:rFonts w:asciiTheme="minorHAnsi" w:hAnsiTheme="minorHAnsi" w:cstheme="minorHAnsi"/>
                <w:color w:val="000000"/>
              </w:rPr>
              <w:t xml:space="preserve">of </w:t>
            </w:r>
            <w:r w:rsidRPr="002607BE">
              <w:rPr>
                <w:rFonts w:asciiTheme="minorHAnsi" w:hAnsiTheme="minorHAnsi" w:cstheme="minorHAnsi"/>
                <w:color w:val="000000"/>
              </w:rPr>
              <w:t>Oracle SQL</w:t>
            </w:r>
            <w:r w:rsidRPr="002262A1">
              <w:rPr>
                <w:rFonts w:asciiTheme="minorHAnsi" w:hAnsiTheme="minorHAnsi" w:cstheme="minorHAnsi"/>
                <w:color w:val="000000"/>
              </w:rPr>
              <w:t>,</w:t>
            </w:r>
            <w:r w:rsidRPr="002607BE">
              <w:rPr>
                <w:rFonts w:asciiTheme="minorHAnsi" w:hAnsiTheme="minorHAnsi" w:cstheme="minorHAnsi"/>
                <w:color w:val="000000"/>
              </w:rPr>
              <w:t xml:space="preserve"> dictionary views</w:t>
            </w:r>
            <w:r w:rsidRPr="002262A1">
              <w:rPr>
                <w:rFonts w:asciiTheme="minorHAnsi" w:hAnsiTheme="minorHAnsi" w:cstheme="minorHAnsi"/>
                <w:color w:val="000000"/>
              </w:rPr>
              <w:t xml:space="preserve"> and metadata management</w:t>
            </w:r>
          </w:p>
          <w:p w14:paraId="3D16AF29" w14:textId="77777777" w:rsidR="00C351BA" w:rsidRPr="002607BE" w:rsidRDefault="00C351BA" w:rsidP="00C351BA">
            <w:pPr>
              <w:numPr>
                <w:ilvl w:val="0"/>
                <w:numId w:val="12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Theme="minorHAnsi" w:hAnsiTheme="minorHAnsi" w:cstheme="minorHAnsi"/>
                <w:color w:val="000000"/>
              </w:rPr>
            </w:pPr>
            <w:r w:rsidRPr="002607BE">
              <w:rPr>
                <w:rFonts w:asciiTheme="minorHAnsi" w:hAnsiTheme="minorHAnsi" w:cstheme="minorHAnsi"/>
                <w:color w:val="000000"/>
              </w:rPr>
              <w:t xml:space="preserve">Oracle RAC </w:t>
            </w:r>
            <w:r w:rsidRPr="002262A1">
              <w:rPr>
                <w:rFonts w:asciiTheme="minorHAnsi" w:hAnsiTheme="minorHAnsi" w:cstheme="minorHAnsi"/>
                <w:color w:val="000000"/>
              </w:rPr>
              <w:t xml:space="preserve">and </w:t>
            </w:r>
            <w:r w:rsidRPr="002607BE">
              <w:rPr>
                <w:rFonts w:asciiTheme="minorHAnsi" w:hAnsiTheme="minorHAnsi" w:cstheme="minorHAnsi"/>
                <w:color w:val="000000"/>
              </w:rPr>
              <w:t xml:space="preserve">knowledge </w:t>
            </w:r>
            <w:r w:rsidRPr="002262A1">
              <w:rPr>
                <w:rFonts w:asciiTheme="minorHAnsi" w:hAnsiTheme="minorHAnsi" w:cstheme="minorHAnsi"/>
                <w:color w:val="000000"/>
              </w:rPr>
              <w:t xml:space="preserve">of </w:t>
            </w:r>
            <w:r w:rsidRPr="002607BE">
              <w:rPr>
                <w:rFonts w:asciiTheme="minorHAnsi" w:hAnsiTheme="minorHAnsi" w:cstheme="minorHAnsi"/>
                <w:color w:val="000000"/>
              </w:rPr>
              <w:t xml:space="preserve">rolling upgrades </w:t>
            </w:r>
            <w:r w:rsidRPr="002262A1">
              <w:rPr>
                <w:rFonts w:asciiTheme="minorHAnsi" w:hAnsiTheme="minorHAnsi" w:cstheme="minorHAnsi"/>
                <w:color w:val="000000"/>
              </w:rPr>
              <w:t>and</w:t>
            </w:r>
            <w:r w:rsidRPr="002607BE">
              <w:rPr>
                <w:rFonts w:asciiTheme="minorHAnsi" w:hAnsiTheme="minorHAnsi" w:cstheme="minorHAnsi"/>
                <w:color w:val="000000"/>
              </w:rPr>
              <w:t xml:space="preserve"> patches</w:t>
            </w:r>
          </w:p>
          <w:p w14:paraId="76BA9B77" w14:textId="65D947CC" w:rsidR="00274227" w:rsidRPr="00274227" w:rsidRDefault="00C351BA" w:rsidP="00274227">
            <w:pPr>
              <w:numPr>
                <w:ilvl w:val="0"/>
                <w:numId w:val="12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Theme="minorHAnsi" w:hAnsiTheme="minorHAnsi" w:cstheme="minorHAnsi"/>
                <w:color w:val="000000"/>
              </w:rPr>
            </w:pPr>
            <w:r w:rsidRPr="002607BE">
              <w:rPr>
                <w:rFonts w:asciiTheme="minorHAnsi" w:hAnsiTheme="minorHAnsi" w:cstheme="minorHAnsi"/>
                <w:color w:val="000000"/>
              </w:rPr>
              <w:t xml:space="preserve">Knowledge of UNIX Operating Systems including storage / network </w:t>
            </w:r>
            <w:r w:rsidRPr="002262A1">
              <w:rPr>
                <w:rFonts w:asciiTheme="minorHAnsi" w:hAnsiTheme="minorHAnsi" w:cstheme="minorHAnsi"/>
                <w:color w:val="000000"/>
              </w:rPr>
              <w:t>infrastructure</w:t>
            </w:r>
          </w:p>
        </w:tc>
        <w:tc>
          <w:tcPr>
            <w:tcW w:w="4950" w:type="dxa"/>
            <w:shd w:val="clear" w:color="auto" w:fill="FFFFFF"/>
            <w:vAlign w:val="center"/>
          </w:tcPr>
          <w:p w14:paraId="1C2E96C0" w14:textId="77777777" w:rsidR="00296820" w:rsidRPr="002262A1" w:rsidRDefault="00296820" w:rsidP="00F24B52">
            <w:pPr>
              <w:numPr>
                <w:ilvl w:val="0"/>
                <w:numId w:val="12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Theme="minorHAnsi" w:hAnsiTheme="minorHAnsi" w:cstheme="minorHAnsi"/>
                <w:color w:val="000000"/>
              </w:rPr>
            </w:pPr>
            <w:r w:rsidRPr="0019009B">
              <w:rPr>
                <w:rFonts w:asciiTheme="minorHAnsi" w:hAnsiTheme="minorHAnsi" w:cstheme="minorHAnsi"/>
                <w:color w:val="000000"/>
              </w:rPr>
              <w:lastRenderedPageBreak/>
              <w:t>Highly self-motivated and adaptable to learning and understanding new technologies</w:t>
            </w:r>
            <w:r w:rsidRPr="002262A1">
              <w:rPr>
                <w:rFonts w:asciiTheme="minorHAnsi" w:hAnsiTheme="minorHAnsi" w:cstheme="minorHAnsi"/>
                <w:color w:val="000000"/>
              </w:rPr>
              <w:t xml:space="preserve"> </w:t>
            </w:r>
          </w:p>
          <w:p w14:paraId="0A90E8D6" w14:textId="77777777" w:rsidR="00296820" w:rsidRPr="002262A1" w:rsidRDefault="00296820" w:rsidP="00F24B52">
            <w:pPr>
              <w:numPr>
                <w:ilvl w:val="0"/>
                <w:numId w:val="12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Theme="minorHAnsi" w:hAnsiTheme="minorHAnsi" w:cstheme="minorHAnsi"/>
                <w:color w:val="000000"/>
              </w:rPr>
            </w:pPr>
            <w:r w:rsidRPr="009E4250">
              <w:rPr>
                <w:rFonts w:asciiTheme="minorHAnsi" w:hAnsiTheme="minorHAnsi" w:cstheme="minorHAnsi"/>
                <w:color w:val="000000"/>
              </w:rPr>
              <w:t>Excellent communication</w:t>
            </w:r>
            <w:r w:rsidRPr="002262A1">
              <w:rPr>
                <w:rFonts w:asciiTheme="minorHAnsi" w:hAnsiTheme="minorHAnsi" w:cstheme="minorHAnsi"/>
                <w:color w:val="000000"/>
              </w:rPr>
              <w:t>,</w:t>
            </w:r>
            <w:r w:rsidRPr="009E4250">
              <w:rPr>
                <w:rFonts w:asciiTheme="minorHAnsi" w:hAnsiTheme="minorHAnsi" w:cstheme="minorHAnsi"/>
                <w:color w:val="000000"/>
              </w:rPr>
              <w:t xml:space="preserve"> interpersonal </w:t>
            </w:r>
            <w:r w:rsidRPr="002262A1">
              <w:rPr>
                <w:rFonts w:asciiTheme="minorHAnsi" w:hAnsiTheme="minorHAnsi" w:cstheme="minorHAnsi"/>
                <w:color w:val="000000"/>
              </w:rPr>
              <w:t xml:space="preserve">skills, and presentation skills </w:t>
            </w:r>
          </w:p>
          <w:p w14:paraId="7D93ED9A" w14:textId="77777777" w:rsidR="00296820" w:rsidRPr="002262A1" w:rsidRDefault="00296820" w:rsidP="00F24B52">
            <w:pPr>
              <w:numPr>
                <w:ilvl w:val="0"/>
                <w:numId w:val="12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Theme="minorHAnsi" w:hAnsiTheme="minorHAnsi" w:cstheme="minorHAnsi"/>
                <w:color w:val="000000"/>
              </w:rPr>
            </w:pPr>
            <w:r w:rsidRPr="00E54CCC">
              <w:rPr>
                <w:rFonts w:asciiTheme="minorHAnsi" w:hAnsiTheme="minorHAnsi" w:cstheme="minorHAnsi"/>
                <w:color w:val="000000"/>
              </w:rPr>
              <w:t xml:space="preserve">Excellent work ethic, professionalism, attention to detail, ability to work in a highly collaborative, </w:t>
            </w:r>
            <w:r w:rsidRPr="002262A1">
              <w:rPr>
                <w:rFonts w:asciiTheme="minorHAnsi" w:hAnsiTheme="minorHAnsi" w:cstheme="minorHAnsi"/>
                <w:color w:val="000000"/>
              </w:rPr>
              <w:t>friendly</w:t>
            </w:r>
            <w:r w:rsidRPr="00E54CCC">
              <w:rPr>
                <w:rFonts w:asciiTheme="minorHAnsi" w:hAnsiTheme="minorHAnsi" w:cstheme="minorHAnsi"/>
                <w:color w:val="000000"/>
              </w:rPr>
              <w:t>, and multidisciplinary team environment</w:t>
            </w:r>
          </w:p>
          <w:p w14:paraId="5A90DA8D" w14:textId="6904F0BA" w:rsidR="00296820" w:rsidRPr="00592171" w:rsidRDefault="00296820" w:rsidP="00F24B52">
            <w:pPr>
              <w:numPr>
                <w:ilvl w:val="0"/>
                <w:numId w:val="12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Theme="minorHAnsi" w:hAnsiTheme="minorHAnsi" w:cstheme="minorHAnsi"/>
                <w:color w:val="000000"/>
              </w:rPr>
            </w:pPr>
            <w:r w:rsidRPr="009E4250">
              <w:rPr>
                <w:rFonts w:asciiTheme="minorHAnsi" w:hAnsiTheme="minorHAnsi" w:cstheme="minorHAnsi"/>
                <w:color w:val="000000"/>
              </w:rPr>
              <w:t xml:space="preserve">Excellent analytical skills with the ability to manage time, priorities, and requests. </w:t>
            </w:r>
          </w:p>
          <w:p w14:paraId="6FAA8088" w14:textId="13C7D5B8" w:rsidR="00296820" w:rsidRPr="0019009B" w:rsidRDefault="0008471B" w:rsidP="00F24B52">
            <w:pPr>
              <w:numPr>
                <w:ilvl w:val="0"/>
                <w:numId w:val="12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Theme="minorHAnsi" w:hAnsiTheme="minorHAnsi" w:cstheme="minorHAnsi"/>
                <w:color w:val="000000"/>
              </w:rPr>
            </w:pPr>
            <w:r w:rsidRPr="002262A1">
              <w:rPr>
                <w:rFonts w:asciiTheme="minorHAnsi" w:hAnsiTheme="minorHAnsi" w:cstheme="minorHAnsi"/>
                <w:color w:val="000000"/>
              </w:rPr>
              <w:t>J</w:t>
            </w:r>
            <w:r w:rsidR="00C945CA" w:rsidRPr="007A5393">
              <w:rPr>
                <w:rFonts w:asciiTheme="minorHAnsi" w:hAnsiTheme="minorHAnsi" w:cstheme="minorHAnsi"/>
                <w:color w:val="000000"/>
              </w:rPr>
              <w:t xml:space="preserve">ob scheduling, </w:t>
            </w:r>
            <w:r w:rsidR="006102D6" w:rsidRPr="002262A1">
              <w:rPr>
                <w:rFonts w:asciiTheme="minorHAnsi" w:hAnsiTheme="minorHAnsi" w:cstheme="minorHAnsi"/>
                <w:color w:val="000000"/>
              </w:rPr>
              <w:t xml:space="preserve">and </w:t>
            </w:r>
            <w:r w:rsidR="00C945CA" w:rsidRPr="007A5393">
              <w:rPr>
                <w:rFonts w:asciiTheme="minorHAnsi" w:hAnsiTheme="minorHAnsi" w:cstheme="minorHAnsi"/>
                <w:color w:val="000000"/>
              </w:rPr>
              <w:t>transaction processing</w:t>
            </w:r>
            <w:r w:rsidRPr="002262A1">
              <w:rPr>
                <w:rFonts w:asciiTheme="minorHAnsi" w:hAnsiTheme="minorHAnsi" w:cstheme="minorHAnsi"/>
                <w:color w:val="000000"/>
              </w:rPr>
              <w:t xml:space="preserve"> (ETL)</w:t>
            </w:r>
          </w:p>
          <w:p w14:paraId="12C6511A" w14:textId="77777777" w:rsidR="002E3DE9" w:rsidRPr="002262A1" w:rsidRDefault="00F24B52" w:rsidP="00D946FE">
            <w:pPr>
              <w:numPr>
                <w:ilvl w:val="0"/>
                <w:numId w:val="12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Theme="minorHAnsi" w:hAnsiTheme="minorHAnsi" w:cstheme="minorHAnsi"/>
                <w:color w:val="000000"/>
              </w:rPr>
            </w:pPr>
            <w:r w:rsidRPr="00F24B52">
              <w:rPr>
                <w:rFonts w:asciiTheme="minorHAnsi" w:hAnsiTheme="minorHAnsi" w:cstheme="minorHAnsi"/>
                <w:color w:val="000000"/>
              </w:rPr>
              <w:t>Ability to produce quality works with attention to detail</w:t>
            </w:r>
            <w:r w:rsidR="00C623A0" w:rsidRPr="002262A1">
              <w:rPr>
                <w:rFonts w:asciiTheme="minorHAnsi" w:hAnsiTheme="minorHAnsi" w:cstheme="minorHAnsi"/>
                <w:color w:val="000000"/>
              </w:rPr>
              <w:t xml:space="preserve">. </w:t>
            </w:r>
          </w:p>
          <w:p w14:paraId="35BE0AE9" w14:textId="595AFDC5" w:rsidR="00F24B52" w:rsidRPr="00F24B52" w:rsidRDefault="00C623A0" w:rsidP="00D946FE">
            <w:pPr>
              <w:numPr>
                <w:ilvl w:val="0"/>
                <w:numId w:val="12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Theme="minorHAnsi" w:hAnsiTheme="minorHAnsi" w:cstheme="minorHAnsi"/>
                <w:color w:val="000000"/>
              </w:rPr>
            </w:pPr>
            <w:r w:rsidRPr="002262A1">
              <w:rPr>
                <w:rFonts w:asciiTheme="minorHAnsi" w:hAnsiTheme="minorHAnsi" w:cstheme="minorHAnsi"/>
                <w:color w:val="000000"/>
                <w:shd w:val="clear" w:color="auto" w:fill="FFFFFF"/>
              </w:rPr>
              <w:lastRenderedPageBreak/>
              <w:t>Excellent analytical skills with the ability to manage time, priorities, and requests</w:t>
            </w:r>
          </w:p>
          <w:p w14:paraId="1326FE06" w14:textId="7B11C4AF" w:rsidR="00F5589B" w:rsidRPr="002262A1" w:rsidRDefault="00F5589B" w:rsidP="006D638C">
            <w:pPr>
              <w:shd w:val="clear" w:color="auto" w:fill="FFFFFF"/>
              <w:spacing w:before="100" w:beforeAutospacing="1" w:after="100" w:afterAutospacing="1" w:line="240" w:lineRule="auto"/>
              <w:ind w:left="450"/>
              <w:rPr>
                <w:rFonts w:asciiTheme="minorHAnsi" w:hAnsiTheme="minorHAnsi" w:cstheme="minorHAnsi"/>
                <w:color w:val="000000"/>
              </w:rPr>
            </w:pPr>
          </w:p>
          <w:p w14:paraId="25EDCA4E" w14:textId="74A8AE1B" w:rsidR="00B12C49" w:rsidRPr="002262A1" w:rsidRDefault="00B12C49" w:rsidP="00C846C2">
            <w:pPr>
              <w:shd w:val="clear" w:color="auto" w:fill="FFFFFF"/>
              <w:spacing w:before="100" w:beforeAutospacing="1" w:after="100" w:afterAutospacing="1" w:line="240" w:lineRule="auto"/>
              <w:ind w:left="450"/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551D1382" w14:textId="77777777" w:rsidR="00FF1082" w:rsidRPr="002262A1" w:rsidRDefault="00FF1082" w:rsidP="002A1B02">
      <w:pPr>
        <w:pStyle w:val="divdocumentheading"/>
        <w:pBdr>
          <w:bottom w:val="none" w:sz="0" w:space="0" w:color="auto"/>
        </w:pBdr>
        <w:tabs>
          <w:tab w:val="center" w:pos="10840"/>
        </w:tabs>
        <w:spacing w:line="240" w:lineRule="auto"/>
        <w:rPr>
          <w:rFonts w:asciiTheme="minorHAnsi" w:eastAsia="Palatino Linotype" w:hAnsiTheme="minorHAnsi" w:cstheme="minorHAnsi"/>
          <w:b/>
          <w:bCs/>
          <w:color w:val="4A4A4A"/>
          <w:sz w:val="22"/>
          <w:szCs w:val="22"/>
        </w:rPr>
      </w:pPr>
    </w:p>
    <w:p w14:paraId="41DBB583" w14:textId="728313DA" w:rsidR="003C1A49" w:rsidRPr="007D36BA" w:rsidRDefault="003A481A" w:rsidP="003C1A49">
      <w:pPr>
        <w:pStyle w:val="divdocumentheading"/>
        <w:pBdr>
          <w:bottom w:val="none" w:sz="0" w:space="0" w:color="auto"/>
        </w:pBdr>
        <w:tabs>
          <w:tab w:val="center" w:pos="10840"/>
        </w:tabs>
        <w:spacing w:before="240" w:after="240" w:line="260" w:lineRule="atLeast"/>
        <w:ind w:left="360"/>
        <w:rPr>
          <w:rFonts w:asciiTheme="minorHAnsi" w:eastAsia="Palatino Linotype" w:hAnsiTheme="minorHAnsi" w:cstheme="minorHAnsi"/>
          <w:b/>
          <w:bCs/>
          <w:color w:val="4A4A4A"/>
          <w:sz w:val="26"/>
          <w:szCs w:val="26"/>
        </w:rPr>
      </w:pPr>
      <w:r w:rsidRPr="007D36BA">
        <w:rPr>
          <w:rFonts w:asciiTheme="minorHAnsi" w:eastAsia="Palatino Linotype" w:hAnsiTheme="minorHAnsi" w:cstheme="minorHAnsi"/>
          <w:b/>
          <w:bCs/>
          <w:color w:val="4A4A4A"/>
          <w:sz w:val="26"/>
          <w:szCs w:val="26"/>
        </w:rPr>
        <w:t>Technical Skills</w:t>
      </w:r>
      <w:r w:rsidR="003C1A49" w:rsidRPr="007D36BA">
        <w:rPr>
          <w:rFonts w:asciiTheme="minorHAnsi" w:eastAsia="Palatino Linotype" w:hAnsiTheme="minorHAnsi" w:cstheme="minorHAnsi"/>
          <w:b/>
          <w:bCs/>
          <w:color w:val="4A4A4A"/>
          <w:sz w:val="26"/>
          <w:szCs w:val="26"/>
        </w:rPr>
        <w:t>______________________________________________________________</w:t>
      </w:r>
    </w:p>
    <w:tbl>
      <w:tblPr>
        <w:tblStyle w:val="TableGrid"/>
        <w:tblW w:w="9720" w:type="dxa"/>
        <w:tblInd w:w="360" w:type="dxa"/>
        <w:tblLook w:val="04A0" w:firstRow="1" w:lastRow="0" w:firstColumn="1" w:lastColumn="0" w:noHBand="0" w:noVBand="1"/>
      </w:tblPr>
      <w:tblGrid>
        <w:gridCol w:w="2430"/>
        <w:gridCol w:w="7290"/>
      </w:tblGrid>
      <w:tr w:rsidR="00A74BFE" w:rsidRPr="002262A1" w14:paraId="369A638B" w14:textId="77777777" w:rsidTr="008405D6">
        <w:trPr>
          <w:trHeight w:val="313"/>
        </w:trPr>
        <w:tc>
          <w:tcPr>
            <w:tcW w:w="2430" w:type="dxa"/>
          </w:tcPr>
          <w:p w14:paraId="12457D6F" w14:textId="77777777" w:rsidR="00A74BFE" w:rsidRPr="0004758E" w:rsidRDefault="00A74BFE" w:rsidP="000E6FA7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255" w:hanging="255"/>
              <w:rPr>
                <w:rFonts w:asciiTheme="minorHAnsi" w:hAnsiTheme="minorHAnsi" w:cstheme="minorHAnsi"/>
                <w:sz w:val="24"/>
                <w:szCs w:val="24"/>
              </w:rPr>
            </w:pPr>
            <w:r w:rsidRPr="0004758E">
              <w:rPr>
                <w:rFonts w:asciiTheme="minorHAnsi" w:hAnsiTheme="minorHAnsi" w:cstheme="minorHAnsi"/>
                <w:color w:val="333333"/>
                <w:sz w:val="24"/>
                <w:szCs w:val="24"/>
                <w:shd w:val="clear" w:color="auto" w:fill="FFFFFF"/>
              </w:rPr>
              <w:t xml:space="preserve">Databases:                 </w:t>
            </w:r>
          </w:p>
        </w:tc>
        <w:tc>
          <w:tcPr>
            <w:tcW w:w="7290" w:type="dxa"/>
          </w:tcPr>
          <w:p w14:paraId="6BE759A1" w14:textId="1D420622" w:rsidR="00D72C28" w:rsidRPr="002262A1" w:rsidRDefault="00000000" w:rsidP="000E6FA7">
            <w:pPr>
              <w:spacing w:line="240" w:lineRule="auto"/>
              <w:ind w:left="-22"/>
              <w:rPr>
                <w:rFonts w:cstheme="minorHAnsi"/>
                <w:b/>
                <w:bCs/>
                <w:color w:val="333333"/>
                <w:u w:val="single"/>
                <w:shd w:val="clear" w:color="auto" w:fill="FFFFFF"/>
              </w:rPr>
            </w:pPr>
            <w:hyperlink r:id="rId10" w:tgtFrame="_self" w:history="1">
              <w:r w:rsidR="00A74BFE" w:rsidRPr="002262A1">
                <w:rPr>
                  <w:rStyle w:val="Hyperlink"/>
                  <w:rFonts w:cstheme="minorHAnsi"/>
                  <w:color w:val="auto"/>
                  <w:u w:val="none"/>
                  <w:shd w:val="clear" w:color="auto" w:fill="FFFFFF"/>
                </w:rPr>
                <w:t>Oracle</w:t>
              </w:r>
            </w:hyperlink>
            <w:r w:rsidR="00A74BFE" w:rsidRPr="002262A1">
              <w:rPr>
                <w:rFonts w:cstheme="minorHAnsi"/>
                <w:color w:val="333333"/>
                <w:shd w:val="clear" w:color="auto" w:fill="FFFFFF"/>
              </w:rPr>
              <w:t xml:space="preserve"> 10g, 11g, 12c, 18c and 19c</w:t>
            </w:r>
            <w:r w:rsidR="00CE007D" w:rsidRPr="002262A1">
              <w:rPr>
                <w:rFonts w:cstheme="minorHAnsi"/>
                <w:color w:val="333333"/>
                <w:shd w:val="clear" w:color="auto" w:fill="FFFFFF"/>
              </w:rPr>
              <w:t>;</w:t>
            </w:r>
            <w:r w:rsidR="00A74BFE" w:rsidRPr="002262A1">
              <w:rPr>
                <w:rFonts w:cstheme="minorHAnsi"/>
                <w:color w:val="333333"/>
                <w:shd w:val="clear" w:color="auto" w:fill="FFFFFF"/>
              </w:rPr>
              <w:t xml:space="preserve"> </w:t>
            </w:r>
            <w:r w:rsidR="00933F18" w:rsidRPr="002262A1">
              <w:rPr>
                <w:rFonts w:cstheme="minorHAnsi"/>
                <w:color w:val="333333"/>
                <w:shd w:val="clear" w:color="auto" w:fill="FFFFFF"/>
              </w:rPr>
              <w:t xml:space="preserve"> </w:t>
            </w:r>
            <w:r w:rsidR="00A74BFE" w:rsidRPr="002262A1">
              <w:rPr>
                <w:rFonts w:cstheme="minorHAnsi"/>
                <w:color w:val="333333"/>
                <w:shd w:val="clear" w:color="auto" w:fill="FFFFFF"/>
              </w:rPr>
              <w:t>MS SQL Server</w:t>
            </w:r>
            <w:r w:rsidR="00D72C28" w:rsidRPr="002262A1">
              <w:rPr>
                <w:rFonts w:cstheme="minorHAnsi"/>
                <w:b/>
                <w:bCs/>
                <w:color w:val="333333"/>
                <w:u w:val="single"/>
                <w:shd w:val="clear" w:color="auto" w:fill="FFFFFF"/>
              </w:rPr>
              <w:t xml:space="preserve">; </w:t>
            </w:r>
          </w:p>
          <w:p w14:paraId="0EE9B390" w14:textId="48181405" w:rsidR="00A74BFE" w:rsidRPr="002262A1" w:rsidRDefault="00D72C28" w:rsidP="000E6FA7">
            <w:pPr>
              <w:spacing w:line="240" w:lineRule="auto"/>
              <w:ind w:left="-22"/>
              <w:rPr>
                <w:rFonts w:cstheme="minorHAnsi"/>
              </w:rPr>
            </w:pPr>
            <w:r w:rsidRPr="002262A1">
              <w:rPr>
                <w:rFonts w:cstheme="minorHAnsi"/>
                <w:color w:val="333333"/>
                <w:shd w:val="clear" w:color="auto" w:fill="FFFFFF"/>
              </w:rPr>
              <w:t xml:space="preserve">Windows </w:t>
            </w:r>
            <w:r w:rsidR="00933F18" w:rsidRPr="002262A1">
              <w:rPr>
                <w:rFonts w:cstheme="minorHAnsi"/>
                <w:color w:val="333333"/>
                <w:shd w:val="clear" w:color="auto" w:fill="FFFFFF"/>
              </w:rPr>
              <w:t>2012</w:t>
            </w:r>
            <w:r w:rsidR="002630F1" w:rsidRPr="002262A1">
              <w:rPr>
                <w:rFonts w:cstheme="minorHAnsi"/>
                <w:color w:val="333333"/>
                <w:shd w:val="clear" w:color="auto" w:fill="FFFFFF"/>
              </w:rPr>
              <w:t xml:space="preserve">, </w:t>
            </w:r>
            <w:r w:rsidRPr="002262A1">
              <w:rPr>
                <w:rFonts w:cstheme="minorHAnsi"/>
                <w:color w:val="333333"/>
                <w:shd w:val="clear" w:color="auto" w:fill="FFFFFF"/>
              </w:rPr>
              <w:t>2016</w:t>
            </w:r>
          </w:p>
        </w:tc>
      </w:tr>
      <w:tr w:rsidR="00A74BFE" w:rsidRPr="002262A1" w14:paraId="6ECF5DB6" w14:textId="77777777" w:rsidTr="008405D6">
        <w:trPr>
          <w:trHeight w:val="325"/>
        </w:trPr>
        <w:tc>
          <w:tcPr>
            <w:tcW w:w="2430" w:type="dxa"/>
          </w:tcPr>
          <w:p w14:paraId="5BE9A93B" w14:textId="77777777" w:rsidR="00A74BFE" w:rsidRPr="0004758E" w:rsidRDefault="00A74BFE" w:rsidP="000E6FA7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255" w:hanging="255"/>
              <w:rPr>
                <w:rFonts w:asciiTheme="minorHAnsi" w:hAnsiTheme="minorHAnsi" w:cstheme="minorHAnsi"/>
                <w:color w:val="333333"/>
                <w:sz w:val="24"/>
                <w:szCs w:val="24"/>
                <w:shd w:val="clear" w:color="auto" w:fill="FFFFFF"/>
              </w:rPr>
            </w:pPr>
            <w:r w:rsidRPr="0004758E">
              <w:rPr>
                <w:rFonts w:asciiTheme="minorHAnsi" w:hAnsiTheme="minorHAnsi" w:cstheme="minorHAnsi"/>
                <w:color w:val="333333"/>
                <w:sz w:val="24"/>
                <w:szCs w:val="24"/>
                <w:shd w:val="clear" w:color="auto" w:fill="FFFFFF"/>
              </w:rPr>
              <w:t xml:space="preserve">Operating Systems:   </w:t>
            </w:r>
          </w:p>
        </w:tc>
        <w:tc>
          <w:tcPr>
            <w:tcW w:w="7290" w:type="dxa"/>
          </w:tcPr>
          <w:p w14:paraId="2E0E1F31" w14:textId="435E11D9" w:rsidR="00A74BFE" w:rsidRPr="002262A1" w:rsidRDefault="00A74BFE" w:rsidP="000E6FA7">
            <w:pPr>
              <w:spacing w:line="240" w:lineRule="auto"/>
              <w:ind w:left="-22"/>
              <w:rPr>
                <w:rFonts w:cstheme="minorHAnsi"/>
                <w:color w:val="auto"/>
              </w:rPr>
            </w:pPr>
            <w:r w:rsidRPr="002262A1">
              <w:rPr>
                <w:rFonts w:cstheme="minorHAnsi"/>
                <w:color w:val="333333"/>
                <w:shd w:val="clear" w:color="auto" w:fill="FFFFFF"/>
              </w:rPr>
              <w:t>Windows, Linux, Solaris, Unix</w:t>
            </w:r>
          </w:p>
        </w:tc>
      </w:tr>
      <w:tr w:rsidR="00A74BFE" w:rsidRPr="002262A1" w14:paraId="754EC4C1" w14:textId="77777777" w:rsidTr="008405D6">
        <w:trPr>
          <w:trHeight w:val="313"/>
        </w:trPr>
        <w:tc>
          <w:tcPr>
            <w:tcW w:w="2430" w:type="dxa"/>
          </w:tcPr>
          <w:p w14:paraId="244AF0D3" w14:textId="77777777" w:rsidR="00A74BFE" w:rsidRPr="0004758E" w:rsidRDefault="00A74BFE" w:rsidP="000E6FA7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255" w:hanging="255"/>
              <w:rPr>
                <w:rFonts w:asciiTheme="minorHAnsi" w:hAnsiTheme="minorHAnsi" w:cstheme="minorHAnsi"/>
                <w:color w:val="333333"/>
                <w:sz w:val="24"/>
                <w:szCs w:val="24"/>
                <w:shd w:val="clear" w:color="auto" w:fill="FFFFFF"/>
              </w:rPr>
            </w:pPr>
            <w:r w:rsidRPr="0004758E">
              <w:rPr>
                <w:rFonts w:asciiTheme="minorHAnsi" w:hAnsiTheme="minorHAnsi" w:cstheme="minorHAnsi"/>
                <w:color w:val="333333"/>
                <w:sz w:val="24"/>
                <w:szCs w:val="24"/>
                <w:shd w:val="clear" w:color="auto" w:fill="FFFFFF"/>
              </w:rPr>
              <w:t xml:space="preserve">Applications:              </w:t>
            </w:r>
          </w:p>
        </w:tc>
        <w:tc>
          <w:tcPr>
            <w:tcW w:w="7290" w:type="dxa"/>
          </w:tcPr>
          <w:p w14:paraId="6A05A318" w14:textId="33FFA07B" w:rsidR="00A74BFE" w:rsidRPr="002262A1" w:rsidRDefault="00A74BFE" w:rsidP="000E6FA7">
            <w:pPr>
              <w:spacing w:line="240" w:lineRule="auto"/>
              <w:ind w:left="-22"/>
              <w:rPr>
                <w:rFonts w:cstheme="minorHAnsi"/>
                <w:color w:val="auto"/>
              </w:rPr>
            </w:pPr>
            <w:r w:rsidRPr="002262A1">
              <w:rPr>
                <w:rFonts w:cstheme="minorHAnsi"/>
                <w:color w:val="333333"/>
                <w:shd w:val="clear" w:color="auto" w:fill="FFFFFF"/>
              </w:rPr>
              <w:t>SQL Developer, MobaXTERM, Putty, WinSCP,</w:t>
            </w:r>
            <w:r w:rsidR="00D01B24" w:rsidRPr="002262A1">
              <w:rPr>
                <w:rFonts w:cstheme="minorHAnsi"/>
                <w:color w:val="333333"/>
                <w:shd w:val="clear" w:color="auto" w:fill="FFFFFF"/>
              </w:rPr>
              <w:t xml:space="preserve"> Ansible</w:t>
            </w:r>
            <w:r w:rsidR="0063695B">
              <w:rPr>
                <w:rFonts w:cstheme="minorHAnsi"/>
                <w:color w:val="333333"/>
                <w:shd w:val="clear" w:color="auto" w:fill="FFFFFF"/>
              </w:rPr>
              <w:t>, Toad</w:t>
            </w:r>
          </w:p>
        </w:tc>
      </w:tr>
      <w:tr w:rsidR="00A74BFE" w:rsidRPr="002262A1" w14:paraId="3743DCDE" w14:textId="77777777" w:rsidTr="008405D6">
        <w:trPr>
          <w:trHeight w:val="313"/>
        </w:trPr>
        <w:tc>
          <w:tcPr>
            <w:tcW w:w="2430" w:type="dxa"/>
          </w:tcPr>
          <w:p w14:paraId="69DF15AC" w14:textId="77777777" w:rsidR="00A74BFE" w:rsidRPr="0004758E" w:rsidRDefault="00A74BFE" w:rsidP="000E6FA7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255" w:hanging="255"/>
              <w:rPr>
                <w:rFonts w:asciiTheme="minorHAnsi" w:hAnsiTheme="minorHAnsi" w:cstheme="minorHAnsi"/>
                <w:color w:val="333333"/>
                <w:sz w:val="24"/>
                <w:szCs w:val="24"/>
                <w:shd w:val="clear" w:color="auto" w:fill="FFFFFF"/>
              </w:rPr>
            </w:pPr>
            <w:r w:rsidRPr="0004758E">
              <w:rPr>
                <w:rFonts w:asciiTheme="minorHAnsi" w:hAnsiTheme="minorHAnsi" w:cstheme="minorHAnsi"/>
                <w:color w:val="333333"/>
                <w:sz w:val="24"/>
                <w:szCs w:val="24"/>
                <w:shd w:val="clear" w:color="auto" w:fill="FFFFFF"/>
              </w:rPr>
              <w:t xml:space="preserve">Management Tools: </w:t>
            </w:r>
          </w:p>
        </w:tc>
        <w:tc>
          <w:tcPr>
            <w:tcW w:w="7290" w:type="dxa"/>
          </w:tcPr>
          <w:p w14:paraId="2E4F678A" w14:textId="7117CE66" w:rsidR="00A74BFE" w:rsidRPr="002262A1" w:rsidRDefault="00A74BFE" w:rsidP="000E6FA7">
            <w:pPr>
              <w:spacing w:line="240" w:lineRule="auto"/>
              <w:ind w:left="-22"/>
              <w:rPr>
                <w:rFonts w:cstheme="minorHAnsi"/>
                <w:color w:val="333333"/>
                <w:shd w:val="clear" w:color="auto" w:fill="FFFFFF"/>
              </w:rPr>
            </w:pPr>
            <w:r w:rsidRPr="002262A1">
              <w:rPr>
                <w:rFonts w:cstheme="minorHAnsi"/>
                <w:color w:val="333333"/>
                <w:shd w:val="clear" w:color="auto" w:fill="FFFFFF"/>
              </w:rPr>
              <w:t>OEM 13</w:t>
            </w:r>
            <w:r w:rsidR="0063695B">
              <w:rPr>
                <w:rFonts w:cstheme="minorHAnsi"/>
                <w:color w:val="333333"/>
                <w:shd w:val="clear" w:color="auto" w:fill="FFFFFF"/>
              </w:rPr>
              <w:t>.5</w:t>
            </w:r>
            <w:r w:rsidRPr="002262A1">
              <w:rPr>
                <w:rFonts w:cstheme="minorHAnsi"/>
                <w:color w:val="333333"/>
                <w:shd w:val="clear" w:color="auto" w:fill="FFFFFF"/>
              </w:rPr>
              <w:t xml:space="preserve">c, RMAN, Net </w:t>
            </w:r>
            <w:r w:rsidR="0063695B" w:rsidRPr="002262A1">
              <w:rPr>
                <w:rFonts w:cstheme="minorHAnsi"/>
                <w:color w:val="333333"/>
                <w:shd w:val="clear" w:color="auto" w:fill="FFFFFF"/>
              </w:rPr>
              <w:t>Mgr.</w:t>
            </w:r>
            <w:r w:rsidRPr="002262A1">
              <w:rPr>
                <w:rFonts w:cstheme="minorHAnsi"/>
                <w:color w:val="333333"/>
                <w:shd w:val="clear" w:color="auto" w:fill="FFFFFF"/>
              </w:rPr>
              <w:t xml:space="preserve">, DBCA, NETCA, </w:t>
            </w:r>
            <w:r w:rsidR="0063695B">
              <w:rPr>
                <w:rFonts w:cstheme="minorHAnsi"/>
                <w:color w:val="333333"/>
                <w:shd w:val="clear" w:color="auto" w:fill="FFFFFF"/>
              </w:rPr>
              <w:t xml:space="preserve">ADDM, </w:t>
            </w:r>
          </w:p>
        </w:tc>
      </w:tr>
    </w:tbl>
    <w:p w14:paraId="230F04DF" w14:textId="1DC997EC" w:rsidR="003F1CE1" w:rsidRPr="002262A1" w:rsidRDefault="003F1CE1" w:rsidP="002A1B02">
      <w:pPr>
        <w:pStyle w:val="divdocumentheading"/>
        <w:pBdr>
          <w:bottom w:val="none" w:sz="0" w:space="0" w:color="auto"/>
        </w:pBdr>
        <w:tabs>
          <w:tab w:val="center" w:pos="10840"/>
        </w:tabs>
        <w:spacing w:after="120" w:line="240" w:lineRule="auto"/>
        <w:jc w:val="both"/>
        <w:rPr>
          <w:rStyle w:val="divdocumentdivsectiontitle"/>
          <w:rFonts w:asciiTheme="minorHAnsi" w:eastAsia="Palatino Linotype" w:hAnsiTheme="minorHAnsi" w:cstheme="minorHAnsi"/>
          <w:b w:val="0"/>
          <w:bCs w:val="0"/>
        </w:rPr>
      </w:pPr>
    </w:p>
    <w:p w14:paraId="3CD00CA2" w14:textId="7B5549C5" w:rsidR="00877B34" w:rsidRPr="002262A1" w:rsidRDefault="0059289A" w:rsidP="00137FE9">
      <w:pPr>
        <w:pStyle w:val="divdocumentheading"/>
        <w:pBdr>
          <w:bottom w:val="none" w:sz="0" w:space="0" w:color="auto"/>
        </w:pBdr>
        <w:tabs>
          <w:tab w:val="center" w:pos="10840"/>
        </w:tabs>
        <w:spacing w:before="300" w:line="260" w:lineRule="atLeast"/>
        <w:ind w:left="270"/>
        <w:rPr>
          <w:rFonts w:asciiTheme="minorHAnsi" w:eastAsia="Palatino Linotype" w:hAnsiTheme="minorHAnsi" w:cstheme="minorHAnsi"/>
          <w:color w:val="4A4A4A"/>
          <w:sz w:val="20"/>
          <w:szCs w:val="20"/>
        </w:rPr>
      </w:pPr>
      <w:r w:rsidRPr="002262A1">
        <w:rPr>
          <w:rStyle w:val="divdocumentdivsectiontitle"/>
          <w:rFonts w:asciiTheme="minorHAnsi" w:eastAsia="Palatino Linotype" w:hAnsiTheme="minorHAnsi" w:cstheme="minorHAnsi"/>
        </w:rPr>
        <w:t xml:space="preserve">Experience   </w:t>
      </w:r>
      <w:r w:rsidRPr="002262A1">
        <w:rPr>
          <w:rFonts w:asciiTheme="minorHAnsi" w:eastAsia="Palatino Linotype" w:hAnsiTheme="minorHAnsi" w:cstheme="minorHAnsi"/>
          <w:strike/>
          <w:color w:val="BCBFC3"/>
        </w:rPr>
        <w:t xml:space="preserve"> </w:t>
      </w:r>
      <w:r w:rsidRPr="002262A1">
        <w:rPr>
          <w:rFonts w:asciiTheme="minorHAnsi" w:eastAsia="Palatino Linotype" w:hAnsiTheme="minorHAnsi" w:cstheme="minorHAnsi"/>
          <w:strike/>
          <w:color w:val="BCBFC3"/>
        </w:rPr>
        <w:tab/>
      </w:r>
    </w:p>
    <w:tbl>
      <w:tblPr>
        <w:tblStyle w:val="divdocumentdivparagraph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980"/>
        <w:gridCol w:w="8190"/>
      </w:tblGrid>
      <w:tr w:rsidR="00877B34" w:rsidRPr="00AE75DE" w14:paraId="0B8CE909" w14:textId="77777777" w:rsidTr="00137FE9">
        <w:trPr>
          <w:tblCellSpacing w:w="0" w:type="dxa"/>
        </w:trPr>
        <w:tc>
          <w:tcPr>
            <w:tcW w:w="1980" w:type="dxa"/>
            <w:tcMar>
              <w:top w:w="240" w:type="dxa"/>
              <w:left w:w="0" w:type="dxa"/>
              <w:bottom w:w="0" w:type="dxa"/>
              <w:right w:w="0" w:type="dxa"/>
            </w:tcMar>
            <w:hideMark/>
          </w:tcPr>
          <w:p w14:paraId="14817760" w14:textId="00CB4D4F" w:rsidR="00877B34" w:rsidRPr="00AE75DE" w:rsidRDefault="0059289A" w:rsidP="00116558">
            <w:pPr>
              <w:pStyle w:val="spanpaddedline"/>
              <w:spacing w:line="260" w:lineRule="atLeast"/>
              <w:ind w:left="270"/>
              <w:rPr>
                <w:rStyle w:val="spandateswrapper"/>
                <w:rFonts w:asciiTheme="minorHAnsi" w:eastAsia="Palatino Linotype" w:hAnsiTheme="minorHAnsi" w:cstheme="minorHAnsi"/>
                <w:color w:val="4A4A4A"/>
              </w:rPr>
            </w:pP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XCEL ENERGY, WI</w:t>
            </w:r>
          </w:p>
          <w:p w14:paraId="45CD5B8A" w14:textId="3F20A77B" w:rsidR="00877B34" w:rsidRPr="00AE75DE" w:rsidRDefault="0059289A" w:rsidP="00116558">
            <w:pPr>
              <w:pStyle w:val="spanpaddedline"/>
              <w:spacing w:line="260" w:lineRule="atLeast"/>
              <w:ind w:left="270"/>
              <w:rPr>
                <w:rStyle w:val="spandateswrapper"/>
                <w:rFonts w:asciiTheme="minorHAnsi" w:eastAsia="Palatino Linotype" w:hAnsiTheme="minorHAnsi" w:cstheme="minorHAnsi"/>
                <w:color w:val="4A4A4A"/>
              </w:rPr>
            </w:pPr>
            <w:r w:rsidRPr="00AE75DE">
              <w:rPr>
                <w:rStyle w:val="jobtitle"/>
                <w:rFonts w:asciiTheme="minorHAnsi" w:eastAsia="Palatino Linotype" w:hAnsiTheme="minorHAnsi" w:cstheme="minorHAnsi"/>
                <w:color w:val="4A4A4A"/>
              </w:rPr>
              <w:t>Oracle</w:t>
            </w:r>
            <w:r w:rsidR="00116558" w:rsidRPr="00AE75DE">
              <w:rPr>
                <w:rStyle w:val="jobtitle"/>
                <w:rFonts w:asciiTheme="minorHAnsi" w:eastAsia="Palatino Linotype" w:hAnsiTheme="minorHAnsi" w:cstheme="minorHAnsi"/>
                <w:color w:val="4A4A4A"/>
              </w:rPr>
              <w:t xml:space="preserve"> </w:t>
            </w:r>
            <w:r w:rsidRPr="00AE75DE">
              <w:rPr>
                <w:rStyle w:val="jobtitle"/>
                <w:rFonts w:asciiTheme="minorHAnsi" w:eastAsia="Palatino Linotype" w:hAnsiTheme="minorHAnsi" w:cstheme="minorHAnsi"/>
                <w:color w:val="4A4A4A"/>
              </w:rPr>
              <w:t>Database Administrator</w:t>
            </w:r>
          </w:p>
          <w:p w14:paraId="723DA9C7" w14:textId="77777777" w:rsidR="00877B34" w:rsidRPr="00AE75DE" w:rsidRDefault="0059289A" w:rsidP="00116558">
            <w:pPr>
              <w:pStyle w:val="spanpaddedline"/>
              <w:spacing w:line="260" w:lineRule="atLeast"/>
              <w:ind w:left="270"/>
              <w:rPr>
                <w:rStyle w:val="spandateswrapper"/>
                <w:rFonts w:asciiTheme="minorHAnsi" w:eastAsia="Palatino Linotype" w:hAnsiTheme="minorHAnsi" w:cstheme="minorHAnsi"/>
                <w:i/>
                <w:iCs/>
                <w:color w:val="4A4A4A"/>
                <w:sz w:val="22"/>
                <w:szCs w:val="22"/>
              </w:rPr>
            </w:pPr>
            <w:r w:rsidRPr="00AE75DE">
              <w:rPr>
                <w:rStyle w:val="span"/>
                <w:rFonts w:asciiTheme="minorHAnsi" w:eastAsia="Palatino Linotype" w:hAnsiTheme="minorHAnsi" w:cstheme="minorHAnsi"/>
                <w:i/>
                <w:iCs/>
                <w:color w:val="4A4A4A"/>
              </w:rPr>
              <w:t>10/2021</w:t>
            </w:r>
            <w:r w:rsidRPr="00AE75DE">
              <w:rPr>
                <w:rStyle w:val="spandateswrapper"/>
                <w:rFonts w:asciiTheme="minorHAnsi" w:eastAsia="Palatino Linotype" w:hAnsiTheme="minorHAnsi" w:cstheme="minorHAnsi"/>
                <w:i/>
                <w:iCs/>
                <w:color w:val="4A4A4A"/>
              </w:rPr>
              <w:t xml:space="preserve"> </w:t>
            </w:r>
            <w:r w:rsidRPr="00AE75DE">
              <w:rPr>
                <w:rStyle w:val="span"/>
                <w:rFonts w:asciiTheme="minorHAnsi" w:eastAsia="Palatino Linotype" w:hAnsiTheme="minorHAnsi" w:cstheme="minorHAnsi"/>
                <w:i/>
                <w:iCs/>
                <w:color w:val="4A4A4A"/>
              </w:rPr>
              <w:t>- Current</w:t>
            </w:r>
          </w:p>
        </w:tc>
        <w:tc>
          <w:tcPr>
            <w:tcW w:w="8190" w:type="dxa"/>
            <w:tcMar>
              <w:top w:w="240" w:type="dxa"/>
              <w:left w:w="0" w:type="dxa"/>
              <w:bottom w:w="0" w:type="dxa"/>
              <w:right w:w="0" w:type="dxa"/>
            </w:tcMar>
            <w:hideMark/>
          </w:tcPr>
          <w:p w14:paraId="42A71FAB" w14:textId="6B1BA5E3" w:rsidR="00877B34" w:rsidRPr="00AE75DE" w:rsidRDefault="003F1CE1" w:rsidP="002C4866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446" w:hanging="358"/>
              <w:jc w:val="both"/>
              <w:rPr>
                <w:rStyle w:val="span"/>
                <w:rFonts w:asciiTheme="minorHAnsi" w:eastAsia="Palatino Linotype" w:hAnsiTheme="minorHAnsi" w:cstheme="minorHAnsi"/>
                <w:color w:val="4A4A4A"/>
              </w:rPr>
            </w:pP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E</w:t>
            </w:r>
            <w:r w:rsidR="0059289A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nsuring high availability and recovery for over 1200+ employees' and customer databases</w:t>
            </w:r>
          </w:p>
          <w:p w14:paraId="2076BE03" w14:textId="3484FEE8" w:rsidR="00877B34" w:rsidRPr="00AE75DE" w:rsidRDefault="00D96F4D" w:rsidP="002C4866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446" w:hanging="358"/>
              <w:jc w:val="both"/>
              <w:rPr>
                <w:rStyle w:val="span"/>
                <w:rFonts w:asciiTheme="minorHAnsi" w:eastAsia="Palatino Linotype" w:hAnsiTheme="minorHAnsi" w:cstheme="minorHAnsi"/>
                <w:color w:val="4A4A4A"/>
              </w:rPr>
            </w:pP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C</w:t>
            </w:r>
            <w:r w:rsidR="0059289A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ollaborati</w:t>
            </w: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ng</w:t>
            </w:r>
            <w:r w:rsidR="0059289A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 with other DBAs to ensure optimal performance of the databases</w:t>
            </w:r>
            <w:r w:rsidR="006656DA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,</w:t>
            </w:r>
            <w:r w:rsidR="0059289A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 </w:t>
            </w:r>
            <w:r w:rsidR="005760BA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regular database maintenance, including </w:t>
            </w: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m</w:t>
            </w:r>
            <w:r w:rsidR="0059289A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onitoring and perform</w:t>
            </w: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ing</w:t>
            </w:r>
            <w:r w:rsidR="002B75AC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 sql</w:t>
            </w:r>
            <w:r w:rsidR="0059289A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 tuning</w:t>
            </w:r>
            <w:r w:rsidR="00A96936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,</w:t>
            </w:r>
            <w:r w:rsidR="0059289A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 using OEM, SQL Developer</w:t>
            </w:r>
            <w:r w:rsidR="004F6002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.</w:t>
            </w:r>
          </w:p>
          <w:p w14:paraId="0664393B" w14:textId="364A1C65" w:rsidR="00877B34" w:rsidRPr="00AE75DE" w:rsidRDefault="004F6002" w:rsidP="002C4866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446" w:hanging="358"/>
              <w:jc w:val="both"/>
              <w:rPr>
                <w:rStyle w:val="span"/>
                <w:rFonts w:asciiTheme="minorHAnsi" w:eastAsia="Palatino Linotype" w:hAnsiTheme="minorHAnsi" w:cstheme="minorHAnsi"/>
                <w:color w:val="4A4A4A"/>
              </w:rPr>
            </w:pP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Implementing</w:t>
            </w:r>
            <w:r w:rsidR="0059289A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 </w:t>
            </w:r>
            <w:r w:rsidR="00BA78AE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scheduled </w:t>
            </w:r>
            <w:r w:rsidR="0059289A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backup</w:t>
            </w:r>
            <w:r w:rsidR="00CA62C9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 using</w:t>
            </w:r>
            <w:r w:rsidR="0059289A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 RMAN, </w:t>
            </w:r>
            <w:r w:rsidR="00A81EB6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to </w:t>
            </w:r>
            <w:r w:rsidR="0059289A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configu</w:t>
            </w:r>
            <w:r w:rsidR="00A81EB6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re</w:t>
            </w:r>
            <w:r w:rsidR="0059289A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, and manag</w:t>
            </w:r>
            <w:r w:rsidR="00A81EB6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e</w:t>
            </w:r>
            <w:r w:rsidR="0059289A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 backups (full and </w:t>
            </w:r>
            <w:r w:rsidR="00BA78AE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differential </w:t>
            </w:r>
            <w:r w:rsidR="0059289A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incremental)</w:t>
            </w:r>
          </w:p>
          <w:p w14:paraId="4DF4527E" w14:textId="1CF5AB14" w:rsidR="00877B34" w:rsidRPr="00AE75DE" w:rsidRDefault="00CC2FE6" w:rsidP="002C4866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446" w:hanging="358"/>
              <w:jc w:val="both"/>
              <w:rPr>
                <w:rStyle w:val="span"/>
                <w:rFonts w:asciiTheme="minorHAnsi" w:eastAsia="Palatino Linotype" w:hAnsiTheme="minorHAnsi" w:cstheme="minorHAnsi"/>
                <w:color w:val="4A4A4A"/>
              </w:rPr>
            </w:pP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When</w:t>
            </w:r>
            <w:r w:rsidR="00112A3F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 require, carry out</w:t>
            </w:r>
            <w:r w:rsidR="003D493E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 application</w:t>
            </w:r>
            <w:r w:rsidR="0059289A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 </w:t>
            </w:r>
            <w:r w:rsidR="00BA78AE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i</w:t>
            </w:r>
            <w:r w:rsidR="0059289A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nstallation, </w:t>
            </w: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apply </w:t>
            </w:r>
            <w:r w:rsidR="0067113F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necessary</w:t>
            </w:r>
            <w:r w:rsidR="00A07FEC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 updates, </w:t>
            </w:r>
            <w:r w:rsidR="0059289A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patch </w:t>
            </w: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and </w:t>
            </w:r>
            <w:r w:rsidR="0059289A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upgrades over successive Oracle generations using the </w:t>
            </w:r>
            <w:r w:rsidR="00A65FCF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DB</w:t>
            </w:r>
            <w:r w:rsidR="0059289A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UI and DBCA</w:t>
            </w:r>
          </w:p>
          <w:p w14:paraId="310D7F3F" w14:textId="51B638B0" w:rsidR="00877B34" w:rsidRPr="00AE75DE" w:rsidRDefault="00EB54B0" w:rsidP="002C4866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446" w:hanging="358"/>
              <w:jc w:val="both"/>
              <w:rPr>
                <w:rStyle w:val="span"/>
                <w:rFonts w:asciiTheme="minorHAnsi" w:eastAsia="Palatino Linotype" w:hAnsiTheme="minorHAnsi" w:cstheme="minorHAnsi"/>
                <w:color w:val="4A4A4A"/>
              </w:rPr>
            </w:pP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Regularly create</w:t>
            </w:r>
            <w:r w:rsidR="0059289A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 database objects such as tables, views, </w:t>
            </w:r>
            <w:r w:rsidR="000719AC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indexes for performance </w:t>
            </w:r>
            <w:r w:rsidR="00315319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tuning</w:t>
            </w:r>
            <w:r w:rsidR="000719AC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 and </w:t>
            </w:r>
            <w:r w:rsidR="0097683F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SQL statement optimization.</w:t>
            </w:r>
          </w:p>
          <w:p w14:paraId="6DD754B2" w14:textId="328BDE85" w:rsidR="00877B34" w:rsidRPr="00AE75DE" w:rsidRDefault="0059289A" w:rsidP="002C4866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446" w:hanging="358"/>
              <w:jc w:val="both"/>
              <w:rPr>
                <w:rStyle w:val="span"/>
                <w:rFonts w:asciiTheme="minorHAnsi" w:eastAsia="Palatino Linotype" w:hAnsiTheme="minorHAnsi" w:cstheme="minorHAnsi"/>
                <w:color w:val="4A4A4A"/>
              </w:rPr>
            </w:pP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Monitor and resolve Data guard </w:t>
            </w:r>
            <w:r w:rsidR="00AD4D5D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issue</w:t>
            </w: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s, </w:t>
            </w:r>
            <w:r w:rsidR="00C95E6C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resolve</w:t>
            </w: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 flashback capability, troubleshoots database problems including performance issues and resolves </w:t>
            </w:r>
            <w:r w:rsidR="00712F58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using</w:t>
            </w: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 AWR, </w:t>
            </w:r>
            <w:r w:rsidR="00FE7EC9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p</w:t>
            </w: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erformance views and SQL Tuning advisor</w:t>
            </w:r>
          </w:p>
          <w:p w14:paraId="78D9356F" w14:textId="38389B4B" w:rsidR="00877B34" w:rsidRPr="00AE75DE" w:rsidRDefault="00C278F4" w:rsidP="002C4866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446" w:hanging="358"/>
              <w:jc w:val="both"/>
              <w:rPr>
                <w:rStyle w:val="span"/>
                <w:rFonts w:asciiTheme="minorHAnsi" w:eastAsia="Palatino Linotype" w:hAnsiTheme="minorHAnsi" w:cstheme="minorHAnsi"/>
                <w:color w:val="4A4A4A"/>
              </w:rPr>
            </w:pP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Occasionally resolv</w:t>
            </w:r>
            <w:r w:rsidR="00EF056E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ing</w:t>
            </w: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 </w:t>
            </w:r>
            <w:r w:rsidR="0059289A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SQL Tuning </w:t>
            </w: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issues</w:t>
            </w:r>
            <w:r w:rsidR="00EF056E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, </w:t>
            </w:r>
            <w:r w:rsidR="0059289A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creating </w:t>
            </w:r>
            <w:r w:rsidR="00712F58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m</w:t>
            </w:r>
            <w:r w:rsidR="0059289A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aterialized views, table partitions, adding indexes, dropping unnecessary indexes</w:t>
            </w:r>
            <w:r w:rsidR="00776B90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 and joins</w:t>
            </w:r>
          </w:p>
          <w:p w14:paraId="3FE3DE6F" w14:textId="5D7A18F1" w:rsidR="00877B34" w:rsidRPr="00AE75DE" w:rsidRDefault="0059289A" w:rsidP="002C4866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446" w:hanging="358"/>
              <w:jc w:val="both"/>
              <w:rPr>
                <w:rStyle w:val="span"/>
                <w:rFonts w:asciiTheme="minorHAnsi" w:eastAsia="Palatino Linotype" w:hAnsiTheme="minorHAnsi" w:cstheme="minorHAnsi"/>
                <w:color w:val="4A4A4A"/>
              </w:rPr>
            </w:pP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Manag</w:t>
            </w:r>
            <w:r w:rsidR="00EF056E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ing</w:t>
            </w: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 database security by creating and assigning privileges to users</w:t>
            </w:r>
            <w:r w:rsidR="001A4340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, and</w:t>
            </w: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 depending on the user's activity, </w:t>
            </w:r>
            <w:r w:rsidR="00116558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audit,</w:t>
            </w: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 and perform other security related tasks including </w:t>
            </w:r>
            <w:r w:rsidR="00954EFF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d</w:t>
            </w: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ata </w:t>
            </w:r>
            <w:r w:rsidR="00954EFF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e</w:t>
            </w: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ncryption</w:t>
            </w:r>
          </w:p>
          <w:p w14:paraId="23D90C96" w14:textId="1FFF836E" w:rsidR="00877B34" w:rsidRPr="00AE75DE" w:rsidRDefault="00712BBF" w:rsidP="002C4866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446" w:hanging="358"/>
              <w:jc w:val="both"/>
              <w:rPr>
                <w:rStyle w:val="span"/>
                <w:rFonts w:asciiTheme="minorHAnsi" w:eastAsia="Palatino Linotype" w:hAnsiTheme="minorHAnsi" w:cstheme="minorHAnsi"/>
                <w:color w:val="4A4A4A"/>
              </w:rPr>
            </w:pP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Carry out frequent</w:t>
            </w:r>
            <w:r w:rsidR="0059289A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 database refresh with hot backups, incremental backup</w:t>
            </w:r>
            <w:r w:rsidR="00DE2DC4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 using RMAN</w:t>
            </w:r>
            <w:r w:rsidR="0059289A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 </w:t>
            </w:r>
            <w:r w:rsidR="00B87BE2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and </w:t>
            </w:r>
            <w:r w:rsidR="0059289A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validat</w:t>
            </w:r>
            <w:r w:rsidR="00B87BE2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ing</w:t>
            </w:r>
            <w:r w:rsidR="0059289A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 to ensure the backups were secured and usable for recovery</w:t>
            </w:r>
          </w:p>
          <w:p w14:paraId="58C49C2D" w14:textId="0ADF854E" w:rsidR="00877B34" w:rsidRPr="00AE75DE" w:rsidRDefault="00BF1A5B" w:rsidP="002C4866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446" w:hanging="358"/>
              <w:jc w:val="both"/>
              <w:rPr>
                <w:rStyle w:val="span"/>
                <w:rFonts w:asciiTheme="minorHAnsi" w:eastAsia="Palatino Linotype" w:hAnsiTheme="minorHAnsi" w:cstheme="minorHAnsi"/>
                <w:color w:val="4A4A4A"/>
              </w:rPr>
            </w:pP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Occasionally</w:t>
            </w:r>
            <w:r w:rsidR="000A038E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 </w:t>
            </w:r>
            <w:r w:rsidR="00392D83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cloned</w:t>
            </w:r>
            <w:r w:rsidR="007B7283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, </w:t>
            </w:r>
            <w:r w:rsidR="00015C71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duplicate,</w:t>
            </w:r>
            <w:r w:rsidR="007B7283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 </w:t>
            </w:r>
            <w:r w:rsidR="00015C71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and hot backups </w:t>
            </w:r>
            <w:r w:rsidR="006E6551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from active RMAN feature</w:t>
            </w:r>
            <w:r w:rsidR="00392D83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s </w:t>
            </w:r>
            <w:r w:rsidR="0059289A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f</w:t>
            </w:r>
            <w:r w:rsidR="00015C71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or</w:t>
            </w:r>
            <w:r w:rsidR="0059289A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 production </w:t>
            </w:r>
            <w:r w:rsidR="00015C71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and testing</w:t>
            </w:r>
            <w:r w:rsidR="0059289A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 environments</w:t>
            </w:r>
            <w:r w:rsidR="00DC4D9B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, and recovery</w:t>
            </w:r>
            <w:r w:rsidR="005E73E0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 targets.</w:t>
            </w:r>
          </w:p>
          <w:p w14:paraId="16A5CEB8" w14:textId="4450B1C1" w:rsidR="00877B34" w:rsidRPr="00AE75DE" w:rsidRDefault="00C532BB" w:rsidP="002C4866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446" w:hanging="358"/>
              <w:jc w:val="both"/>
              <w:rPr>
                <w:rStyle w:val="span"/>
                <w:rFonts w:asciiTheme="minorHAnsi" w:eastAsia="Palatino Linotype" w:hAnsiTheme="minorHAnsi" w:cstheme="minorHAnsi"/>
                <w:color w:val="4A4A4A"/>
              </w:rPr>
            </w:pP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Manage regular</w:t>
            </w:r>
            <w:r w:rsidR="00286D2B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 data</w:t>
            </w: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 </w:t>
            </w:r>
            <w:r w:rsidR="00286D2B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m</w:t>
            </w:r>
            <w:r w:rsidR="0059289A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igrat</w:t>
            </w:r>
            <w:r w:rsidR="00286D2B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ing </w:t>
            </w:r>
            <w:r w:rsidR="0059289A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between different database and oracle versions, </w:t>
            </w:r>
            <w:r w:rsidR="00F00F5F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and </w:t>
            </w:r>
            <w:r w:rsidR="0059289A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schemas using Oracle data pump</w:t>
            </w:r>
          </w:p>
          <w:p w14:paraId="584351DD" w14:textId="5EDA4DDB" w:rsidR="00877B34" w:rsidRPr="00AE75DE" w:rsidRDefault="00E6387E" w:rsidP="002C4866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446" w:hanging="358"/>
              <w:jc w:val="both"/>
              <w:rPr>
                <w:rStyle w:val="span"/>
                <w:rFonts w:asciiTheme="minorHAnsi" w:eastAsia="Palatino Linotype" w:hAnsiTheme="minorHAnsi" w:cstheme="minorHAnsi"/>
                <w:color w:val="4A4A4A"/>
              </w:rPr>
            </w:pP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lastRenderedPageBreak/>
              <w:t xml:space="preserve">Undertake planned database </w:t>
            </w:r>
            <w:r w:rsidR="00871C0A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Designed</w:t>
            </w: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 and </w:t>
            </w:r>
            <w:r w:rsidR="0063027D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d</w:t>
            </w:r>
            <w:r w:rsidR="0059289A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evelop</w:t>
            </w: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ment </w:t>
            </w:r>
            <w:r w:rsidR="00D145FB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projects,</w:t>
            </w:r>
            <w:r w:rsidR="00AB6251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 applying the </w:t>
            </w:r>
            <w:r w:rsidR="0059289A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Life Cycle (SDLC) methodology for designing</w:t>
            </w:r>
            <w:r w:rsidR="00AB6251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,</w:t>
            </w:r>
            <w:r w:rsidR="0059289A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 </w:t>
            </w:r>
            <w:r w:rsidR="00D145FB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develop</w:t>
            </w:r>
            <w:r w:rsidR="00AF3B1F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ment</w:t>
            </w:r>
            <w:r w:rsidR="0059289A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 and </w:t>
            </w:r>
            <w:r w:rsidR="00C27CA4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deployment</w:t>
            </w:r>
          </w:p>
          <w:p w14:paraId="23BB5428" w14:textId="71E5E097" w:rsidR="00877B34" w:rsidRPr="00AE75DE" w:rsidRDefault="00ED2E67" w:rsidP="002C4866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446" w:hanging="358"/>
              <w:jc w:val="both"/>
              <w:rPr>
                <w:rStyle w:val="span"/>
                <w:rFonts w:asciiTheme="minorHAnsi" w:eastAsia="Palatino Linotype" w:hAnsiTheme="minorHAnsi" w:cstheme="minorHAnsi"/>
                <w:color w:val="4A4A4A"/>
              </w:rPr>
            </w:pP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Managing</w:t>
            </w:r>
            <w:r w:rsidR="0059289A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 database security by creating, assigning appropriate roles and privileges to users</w:t>
            </w:r>
            <w:r w:rsidR="00AF3B1F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, and</w:t>
            </w:r>
            <w:r w:rsidR="0059289A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 depending on user activit</w:t>
            </w: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ies</w:t>
            </w:r>
            <w:r w:rsidR="0059289A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, </w:t>
            </w:r>
            <w:r w:rsidR="00E11859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schedule regular </w:t>
            </w:r>
            <w:r w:rsidR="0059289A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audit</w:t>
            </w:r>
            <w:r w:rsidR="00E11859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s</w:t>
            </w:r>
            <w:r w:rsidR="0059289A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, and perform other security related tasks including </w:t>
            </w:r>
            <w:r w:rsidR="00EE1E3E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data e</w:t>
            </w:r>
            <w:r w:rsidR="0059289A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ncryption (TDE)</w:t>
            </w:r>
          </w:p>
          <w:p w14:paraId="43D49D6B" w14:textId="4D98E887" w:rsidR="00877B34" w:rsidRPr="00AE75DE" w:rsidRDefault="00090387" w:rsidP="00013F77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446" w:hanging="358"/>
              <w:jc w:val="both"/>
              <w:rPr>
                <w:rStyle w:val="span"/>
                <w:rFonts w:asciiTheme="minorHAnsi" w:eastAsia="Palatino Linotype" w:hAnsiTheme="minorHAnsi" w:cstheme="minorHAnsi"/>
                <w:color w:val="4A4A4A"/>
              </w:rPr>
            </w:pP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Monitoring tablespaces, </w:t>
            </w:r>
            <w:r w:rsidR="004D0B80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monitoring disks usage</w:t>
            </w:r>
            <w:r w:rsidR="00407A9B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 with </w:t>
            </w:r>
            <w:r w:rsidR="0059289A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Automatic Storage Management (ASM) and Non-ASM database file systems</w:t>
            </w:r>
            <w:r w:rsidR="00013F77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, u</w:t>
            </w:r>
            <w:r w:rsidR="0059289A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sing Oracle Enterprise Manager (OEM)</w:t>
            </w:r>
          </w:p>
          <w:p w14:paraId="192A6C64" w14:textId="1B030D4C" w:rsidR="00877B34" w:rsidRPr="00AE75DE" w:rsidRDefault="0059289A" w:rsidP="001716C0">
            <w:pPr>
              <w:pStyle w:val="divdocumentparlrColmnsinglecolumnulli"/>
              <w:numPr>
                <w:ilvl w:val="0"/>
                <w:numId w:val="3"/>
              </w:numPr>
              <w:spacing w:after="240" w:line="260" w:lineRule="atLeast"/>
              <w:ind w:left="446"/>
              <w:jc w:val="both"/>
              <w:rPr>
                <w:rStyle w:val="span"/>
                <w:rFonts w:asciiTheme="minorHAnsi" w:eastAsia="Palatino Linotype" w:hAnsiTheme="minorHAnsi" w:cstheme="minorHAnsi"/>
                <w:color w:val="4A4A4A"/>
              </w:rPr>
            </w:pP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Performed Dataguard switchover as required for maintenance.</w:t>
            </w:r>
          </w:p>
        </w:tc>
      </w:tr>
    </w:tbl>
    <w:p w14:paraId="37D4B44B" w14:textId="77777777" w:rsidR="00877B34" w:rsidRPr="00AE75DE" w:rsidRDefault="00877B34" w:rsidP="00116558">
      <w:pPr>
        <w:jc w:val="both"/>
        <w:rPr>
          <w:rFonts w:asciiTheme="minorHAnsi" w:hAnsiTheme="minorHAnsi" w:cstheme="minorHAnsi"/>
          <w:vanish/>
          <w:sz w:val="28"/>
          <w:szCs w:val="28"/>
        </w:rPr>
      </w:pPr>
    </w:p>
    <w:tbl>
      <w:tblPr>
        <w:tblStyle w:val="divdocumentdivparagraph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070"/>
        <w:gridCol w:w="8100"/>
      </w:tblGrid>
      <w:tr w:rsidR="00877B34" w:rsidRPr="00AE75DE" w14:paraId="27940D9E" w14:textId="77777777" w:rsidTr="002C4866">
        <w:trPr>
          <w:tblCellSpacing w:w="0" w:type="dxa"/>
        </w:trPr>
        <w:tc>
          <w:tcPr>
            <w:tcW w:w="207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761579A9" w14:textId="77777777" w:rsidR="00877B34" w:rsidRPr="00AE75DE" w:rsidRDefault="0059289A" w:rsidP="002C4866">
            <w:pPr>
              <w:pStyle w:val="spanpaddedline"/>
              <w:spacing w:line="260" w:lineRule="atLeast"/>
              <w:ind w:left="180"/>
              <w:rPr>
                <w:rStyle w:val="spandateswrapper"/>
                <w:rFonts w:asciiTheme="minorHAnsi" w:eastAsia="Palatino Linotype" w:hAnsiTheme="minorHAnsi" w:cstheme="minorHAnsi"/>
                <w:color w:val="4A4A4A"/>
              </w:rPr>
            </w:pP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GENERAL MILLS</w:t>
            </w:r>
          </w:p>
          <w:p w14:paraId="30E92F1F" w14:textId="77777777" w:rsidR="00877B34" w:rsidRPr="00AE75DE" w:rsidRDefault="0059289A" w:rsidP="002C4866">
            <w:pPr>
              <w:pStyle w:val="spanpaddedline"/>
              <w:spacing w:line="260" w:lineRule="atLeast"/>
              <w:ind w:left="180"/>
              <w:rPr>
                <w:rStyle w:val="spandateswrapper"/>
                <w:rFonts w:asciiTheme="minorHAnsi" w:eastAsia="Palatino Linotype" w:hAnsiTheme="minorHAnsi" w:cstheme="minorHAnsi"/>
                <w:color w:val="4A4A4A"/>
              </w:rPr>
            </w:pPr>
            <w:r w:rsidRPr="00AE75DE">
              <w:rPr>
                <w:rStyle w:val="jobtitle"/>
                <w:rFonts w:asciiTheme="minorHAnsi" w:eastAsia="Palatino Linotype" w:hAnsiTheme="minorHAnsi" w:cstheme="minorHAnsi"/>
                <w:color w:val="4A4A4A"/>
              </w:rPr>
              <w:t>Oracle Database Administrator</w:t>
            </w:r>
          </w:p>
          <w:p w14:paraId="7CC1934C" w14:textId="77777777" w:rsidR="00877B34" w:rsidRPr="00AE75DE" w:rsidRDefault="0059289A" w:rsidP="002C4866">
            <w:pPr>
              <w:pStyle w:val="spanpaddedline"/>
              <w:spacing w:line="260" w:lineRule="atLeast"/>
              <w:ind w:left="180"/>
              <w:rPr>
                <w:rStyle w:val="spandateswrapper"/>
                <w:rFonts w:asciiTheme="minorHAnsi" w:eastAsia="Palatino Linotype" w:hAnsiTheme="minorHAnsi" w:cstheme="minorHAnsi"/>
                <w:color w:val="4A4A4A"/>
                <w:sz w:val="22"/>
                <w:szCs w:val="22"/>
              </w:rPr>
            </w:pP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03/2017</w:t>
            </w:r>
            <w:r w:rsidRPr="00AE75DE">
              <w:rPr>
                <w:rStyle w:val="spandateswrapper"/>
                <w:rFonts w:asciiTheme="minorHAnsi" w:eastAsia="Palatino Linotype" w:hAnsiTheme="minorHAnsi" w:cstheme="minorHAnsi"/>
                <w:color w:val="4A4A4A"/>
              </w:rPr>
              <w:t xml:space="preserve"> </w:t>
            </w: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- 01/2021</w:t>
            </w:r>
          </w:p>
        </w:tc>
        <w:tc>
          <w:tcPr>
            <w:tcW w:w="810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293CBF0D" w14:textId="704726B0" w:rsidR="00877B34" w:rsidRPr="00AE75DE" w:rsidRDefault="0059289A" w:rsidP="002C4866">
            <w:pPr>
              <w:pStyle w:val="divdocumentparlrColmnsinglecolumnulli"/>
              <w:numPr>
                <w:ilvl w:val="0"/>
                <w:numId w:val="4"/>
              </w:numPr>
              <w:spacing w:line="260" w:lineRule="atLeast"/>
              <w:ind w:left="445" w:hanging="450"/>
              <w:jc w:val="both"/>
              <w:rPr>
                <w:rStyle w:val="span"/>
                <w:rFonts w:asciiTheme="minorHAnsi" w:eastAsia="Palatino Linotype" w:hAnsiTheme="minorHAnsi" w:cstheme="minorHAnsi"/>
                <w:color w:val="4A4A4A"/>
              </w:rPr>
            </w:pP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Maintained the integrity and performance of company databases and guarantee that data is stored securely and optimally; carried out daily incremental backup and weekly full backup of databases using RMAN</w:t>
            </w:r>
          </w:p>
          <w:p w14:paraId="1A7A13B1" w14:textId="47239E46" w:rsidR="00877B34" w:rsidRPr="00AE75DE" w:rsidRDefault="0059289A" w:rsidP="002C4866">
            <w:pPr>
              <w:pStyle w:val="divdocumentparlrColmnsinglecolumnulli"/>
              <w:numPr>
                <w:ilvl w:val="0"/>
                <w:numId w:val="4"/>
              </w:numPr>
              <w:spacing w:line="260" w:lineRule="atLeast"/>
              <w:ind w:left="445" w:hanging="450"/>
              <w:jc w:val="both"/>
              <w:rPr>
                <w:rStyle w:val="span"/>
                <w:rFonts w:asciiTheme="minorHAnsi" w:eastAsia="Palatino Linotype" w:hAnsiTheme="minorHAnsi" w:cstheme="minorHAnsi"/>
                <w:color w:val="4A4A4A"/>
              </w:rPr>
            </w:pP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Responsible for the successful running of all applications and services running on the database</w:t>
            </w:r>
          </w:p>
          <w:p w14:paraId="58522918" w14:textId="0C73DA58" w:rsidR="00877B34" w:rsidRPr="00AE75DE" w:rsidRDefault="0059289A" w:rsidP="002C4866">
            <w:pPr>
              <w:pStyle w:val="divdocumentparlrColmnsinglecolumnulli"/>
              <w:numPr>
                <w:ilvl w:val="0"/>
                <w:numId w:val="4"/>
              </w:numPr>
              <w:spacing w:line="260" w:lineRule="atLeast"/>
              <w:ind w:left="445" w:hanging="450"/>
              <w:jc w:val="both"/>
              <w:rPr>
                <w:rStyle w:val="span"/>
                <w:rFonts w:asciiTheme="minorHAnsi" w:eastAsia="Palatino Linotype" w:hAnsiTheme="minorHAnsi" w:cstheme="minorHAnsi"/>
                <w:color w:val="4A4A4A"/>
              </w:rPr>
            </w:pP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Monitoring and performance tuning using Oracle Enterprise Manager Console and SQL Developer to manage daily tasks regarding performance and maintenance</w:t>
            </w:r>
          </w:p>
          <w:p w14:paraId="62FF559C" w14:textId="64D5FACB" w:rsidR="00877B34" w:rsidRPr="00AE75DE" w:rsidRDefault="0059289A" w:rsidP="002C4866">
            <w:pPr>
              <w:pStyle w:val="divdocumentparlrColmnsinglecolumnulli"/>
              <w:numPr>
                <w:ilvl w:val="0"/>
                <w:numId w:val="4"/>
              </w:numPr>
              <w:spacing w:line="260" w:lineRule="atLeast"/>
              <w:ind w:left="445" w:hanging="450"/>
              <w:jc w:val="both"/>
              <w:rPr>
                <w:rStyle w:val="span"/>
                <w:rFonts w:asciiTheme="minorHAnsi" w:eastAsia="Palatino Linotype" w:hAnsiTheme="minorHAnsi" w:cstheme="minorHAnsi"/>
                <w:color w:val="4A4A4A"/>
              </w:rPr>
            </w:pP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Monitoring and </w:t>
            </w:r>
            <w:r w:rsidR="00F42065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tak</w:t>
            </w: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ing </w:t>
            </w:r>
            <w:r w:rsidR="005B64C8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scheduled</w:t>
            </w: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 backup with RMAN, </w:t>
            </w:r>
            <w:r w:rsidR="00AF385C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configuring,</w:t>
            </w: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 and managing backups</w:t>
            </w:r>
          </w:p>
          <w:p w14:paraId="7F7F1DFE" w14:textId="58C286AF" w:rsidR="00877B34" w:rsidRPr="00AE75DE" w:rsidRDefault="0059289A" w:rsidP="002C4866">
            <w:pPr>
              <w:pStyle w:val="divdocumentparlrColmnsinglecolumnulli"/>
              <w:numPr>
                <w:ilvl w:val="0"/>
                <w:numId w:val="4"/>
              </w:numPr>
              <w:spacing w:line="260" w:lineRule="atLeast"/>
              <w:ind w:left="445" w:hanging="450"/>
              <w:jc w:val="both"/>
              <w:rPr>
                <w:rStyle w:val="span"/>
                <w:rFonts w:asciiTheme="minorHAnsi" w:eastAsia="Palatino Linotype" w:hAnsiTheme="minorHAnsi" w:cstheme="minorHAnsi"/>
                <w:color w:val="4A4A4A"/>
              </w:rPr>
            </w:pP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Table space monitoring, </w:t>
            </w:r>
            <w:r w:rsidR="00647A76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p</w:t>
            </w: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erformance monitoring and tuning for performance improvement</w:t>
            </w:r>
          </w:p>
          <w:p w14:paraId="4AAE8432" w14:textId="3342664E" w:rsidR="00877B34" w:rsidRPr="00AE75DE" w:rsidRDefault="0059289A" w:rsidP="002C4866">
            <w:pPr>
              <w:pStyle w:val="divdocumentparlrColmnsinglecolumnulli"/>
              <w:numPr>
                <w:ilvl w:val="0"/>
                <w:numId w:val="4"/>
              </w:numPr>
              <w:spacing w:line="260" w:lineRule="atLeast"/>
              <w:ind w:left="445" w:hanging="450"/>
              <w:jc w:val="both"/>
              <w:rPr>
                <w:rStyle w:val="span"/>
                <w:rFonts w:asciiTheme="minorHAnsi" w:eastAsia="Palatino Linotype" w:hAnsiTheme="minorHAnsi" w:cstheme="minorHAnsi"/>
                <w:color w:val="4A4A4A"/>
              </w:rPr>
            </w:pP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Implement database security using Oracle's Transparent Data Encryption (TDE) to protect the organization's critical information</w:t>
            </w:r>
          </w:p>
          <w:p w14:paraId="241253CC" w14:textId="302C4C0D" w:rsidR="00877B34" w:rsidRPr="00AE75DE" w:rsidRDefault="0059289A" w:rsidP="002C4866">
            <w:pPr>
              <w:pStyle w:val="divdocumentparlrColmnsinglecolumnulli"/>
              <w:numPr>
                <w:ilvl w:val="0"/>
                <w:numId w:val="4"/>
              </w:numPr>
              <w:spacing w:line="260" w:lineRule="atLeast"/>
              <w:ind w:left="445" w:hanging="450"/>
              <w:jc w:val="both"/>
              <w:rPr>
                <w:rStyle w:val="span"/>
                <w:rFonts w:asciiTheme="minorHAnsi" w:eastAsia="Palatino Linotype" w:hAnsiTheme="minorHAnsi" w:cstheme="minorHAnsi"/>
                <w:color w:val="4A4A4A"/>
              </w:rPr>
            </w:pP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Monitoring the database for growth and added space to the table spaces as per demand</w:t>
            </w:r>
            <w:r w:rsidR="00BB2B96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.</w:t>
            </w:r>
            <w:r w:rsidR="00E3443F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          </w:t>
            </w:r>
          </w:p>
          <w:p w14:paraId="6E258695" w14:textId="0425F288" w:rsidR="00877B34" w:rsidRPr="00AE75DE" w:rsidRDefault="0059289A" w:rsidP="002C4866">
            <w:pPr>
              <w:pStyle w:val="divdocumentparlrColmnsinglecolumnulli"/>
              <w:numPr>
                <w:ilvl w:val="0"/>
                <w:numId w:val="4"/>
              </w:numPr>
              <w:spacing w:line="260" w:lineRule="atLeast"/>
              <w:ind w:left="445" w:hanging="450"/>
              <w:jc w:val="both"/>
              <w:rPr>
                <w:rStyle w:val="span"/>
                <w:rFonts w:asciiTheme="minorHAnsi" w:eastAsia="Palatino Linotype" w:hAnsiTheme="minorHAnsi" w:cstheme="minorHAnsi"/>
                <w:color w:val="4A4A4A"/>
              </w:rPr>
            </w:pP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Appl</w:t>
            </w:r>
            <w:r w:rsidR="00C94A96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ied</w:t>
            </w: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 upgrade patch, maintenance and interim (opatch) patches on all the databases</w:t>
            </w:r>
          </w:p>
          <w:p w14:paraId="2363D003" w14:textId="2280CE08" w:rsidR="00877B34" w:rsidRPr="00AE75DE" w:rsidRDefault="0059289A" w:rsidP="002C4866">
            <w:pPr>
              <w:pStyle w:val="divdocumentparlrColmnsinglecolumnulli"/>
              <w:numPr>
                <w:ilvl w:val="0"/>
                <w:numId w:val="4"/>
              </w:numPr>
              <w:spacing w:line="260" w:lineRule="atLeast"/>
              <w:ind w:left="445" w:hanging="450"/>
              <w:jc w:val="both"/>
              <w:rPr>
                <w:rStyle w:val="span"/>
                <w:rFonts w:asciiTheme="minorHAnsi" w:eastAsia="Palatino Linotype" w:hAnsiTheme="minorHAnsi" w:cstheme="minorHAnsi"/>
                <w:color w:val="4A4A4A"/>
              </w:rPr>
            </w:pP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Supported daily administration, monitoring, tuning, and troubleshooting on single instance on UNIX/Linux, Windows server 2008 and 20012 (Database sizes rang</w:t>
            </w:r>
            <w:r w:rsidR="00B70E8F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ing from</w:t>
            </w: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 100GB to 21TB)</w:t>
            </w:r>
          </w:p>
          <w:p w14:paraId="472FC6AD" w14:textId="65D1C378" w:rsidR="00877B34" w:rsidRPr="00AE75DE" w:rsidRDefault="0059289A" w:rsidP="002C4866">
            <w:pPr>
              <w:pStyle w:val="divdocumentparlrColmnsinglecolumnulli"/>
              <w:numPr>
                <w:ilvl w:val="0"/>
                <w:numId w:val="4"/>
              </w:numPr>
              <w:spacing w:line="260" w:lineRule="atLeast"/>
              <w:ind w:left="445" w:hanging="450"/>
              <w:jc w:val="both"/>
              <w:rPr>
                <w:rStyle w:val="span"/>
                <w:rFonts w:asciiTheme="minorHAnsi" w:eastAsia="Palatino Linotype" w:hAnsiTheme="minorHAnsi" w:cstheme="minorHAnsi"/>
                <w:color w:val="4A4A4A"/>
              </w:rPr>
            </w:pP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Monitored AWR, ADDM, ASH, Alert log, dynamic performance views, DBMS_STATS, Trace Files, System Event Logs for unusual events and took appropriate action according to company policies of incident reports</w:t>
            </w:r>
          </w:p>
          <w:p w14:paraId="1C65E037" w14:textId="157603FC" w:rsidR="00877B34" w:rsidRPr="00AE75DE" w:rsidRDefault="0059289A" w:rsidP="008D4CB1">
            <w:pPr>
              <w:pStyle w:val="divdocumentparlrColmnsinglecolumnulli"/>
              <w:numPr>
                <w:ilvl w:val="0"/>
                <w:numId w:val="4"/>
              </w:numPr>
              <w:spacing w:line="260" w:lineRule="atLeast"/>
              <w:ind w:left="445" w:hanging="450"/>
              <w:jc w:val="both"/>
              <w:rPr>
                <w:rStyle w:val="span"/>
                <w:rFonts w:asciiTheme="minorHAnsi" w:eastAsia="Palatino Linotype" w:hAnsiTheme="minorHAnsi" w:cstheme="minorHAnsi"/>
                <w:color w:val="4A4A4A"/>
              </w:rPr>
            </w:pP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Capacity planning to meet the demands of the dynamic aspects of storage and memory for the databases</w:t>
            </w:r>
          </w:p>
          <w:p w14:paraId="0B577008" w14:textId="7C6C73D5" w:rsidR="00877B34" w:rsidRPr="00AE75DE" w:rsidRDefault="0059289A" w:rsidP="002C4866">
            <w:pPr>
              <w:pStyle w:val="divdocumentparlrColmnsinglecolumnulli"/>
              <w:numPr>
                <w:ilvl w:val="0"/>
                <w:numId w:val="4"/>
              </w:numPr>
              <w:spacing w:line="260" w:lineRule="atLeast"/>
              <w:ind w:left="445" w:hanging="450"/>
              <w:jc w:val="both"/>
              <w:rPr>
                <w:rStyle w:val="span"/>
                <w:rFonts w:asciiTheme="minorHAnsi" w:eastAsia="Palatino Linotype" w:hAnsiTheme="minorHAnsi" w:cstheme="minorHAnsi"/>
                <w:color w:val="4A4A4A"/>
              </w:rPr>
            </w:pP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Performed day to day database administration tasks like database creation as well as working on projects such as upgrades (from 9i, 10, 11g to 12c) and patching</w:t>
            </w:r>
          </w:p>
          <w:p w14:paraId="040AA622" w14:textId="7D6448BD" w:rsidR="00877B34" w:rsidRPr="00AE75DE" w:rsidRDefault="0059289A" w:rsidP="001716C0">
            <w:pPr>
              <w:pStyle w:val="divdocumentparlrColmnsinglecolumnulli"/>
              <w:numPr>
                <w:ilvl w:val="0"/>
                <w:numId w:val="4"/>
              </w:numPr>
              <w:spacing w:after="360" w:line="260" w:lineRule="atLeast"/>
              <w:ind w:left="446" w:hanging="446"/>
              <w:jc w:val="both"/>
              <w:rPr>
                <w:rStyle w:val="span"/>
                <w:rFonts w:asciiTheme="minorHAnsi" w:eastAsia="Palatino Linotype" w:hAnsiTheme="minorHAnsi" w:cstheme="minorHAnsi"/>
                <w:color w:val="4A4A4A"/>
                <w:sz w:val="22"/>
                <w:szCs w:val="22"/>
              </w:rPr>
            </w:pP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Performed Point-in-time recovery as well as cancel based recovery</w:t>
            </w:r>
          </w:p>
        </w:tc>
      </w:tr>
    </w:tbl>
    <w:p w14:paraId="75DB20C4" w14:textId="77777777" w:rsidR="00877B34" w:rsidRPr="002262A1" w:rsidRDefault="00877B34">
      <w:pPr>
        <w:rPr>
          <w:rFonts w:asciiTheme="minorHAnsi" w:hAnsiTheme="minorHAnsi" w:cstheme="minorHAnsi"/>
          <w:vanish/>
        </w:rPr>
      </w:pPr>
    </w:p>
    <w:tbl>
      <w:tblPr>
        <w:tblStyle w:val="divdocumentdivparagraph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980"/>
        <w:gridCol w:w="8280"/>
      </w:tblGrid>
      <w:tr w:rsidR="00877B34" w:rsidRPr="00AE75DE" w14:paraId="03577657" w14:textId="77777777" w:rsidTr="003C0A17">
        <w:trPr>
          <w:tblCellSpacing w:w="0" w:type="dxa"/>
        </w:trPr>
        <w:tc>
          <w:tcPr>
            <w:tcW w:w="198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7284EC25" w14:textId="74A416C2" w:rsidR="00877B34" w:rsidRPr="00AE75DE" w:rsidRDefault="0059289A" w:rsidP="000C7EFC">
            <w:pPr>
              <w:pStyle w:val="spanpaddedline"/>
              <w:spacing w:line="260" w:lineRule="atLeast"/>
              <w:ind w:left="180"/>
              <w:rPr>
                <w:rStyle w:val="spandateswrapper"/>
                <w:rFonts w:asciiTheme="minorHAnsi" w:eastAsia="Palatino Linotype" w:hAnsiTheme="minorHAnsi" w:cstheme="minorHAnsi"/>
                <w:color w:val="4A4A4A"/>
              </w:rPr>
            </w:pP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OXFAM GB, WEST</w:t>
            </w:r>
          </w:p>
          <w:p w14:paraId="70644BD6" w14:textId="77777777" w:rsidR="00877B34" w:rsidRPr="00AE75DE" w:rsidRDefault="0059289A" w:rsidP="000C7EFC">
            <w:pPr>
              <w:pStyle w:val="spanpaddedline"/>
              <w:spacing w:line="260" w:lineRule="atLeast"/>
              <w:ind w:left="180"/>
              <w:rPr>
                <w:rStyle w:val="spandateswrapper"/>
                <w:rFonts w:asciiTheme="minorHAnsi" w:eastAsia="Palatino Linotype" w:hAnsiTheme="minorHAnsi" w:cstheme="minorHAnsi"/>
                <w:color w:val="4A4A4A"/>
              </w:rPr>
            </w:pPr>
            <w:r w:rsidRPr="00AE75DE">
              <w:rPr>
                <w:rStyle w:val="jobtitle"/>
                <w:rFonts w:asciiTheme="minorHAnsi" w:eastAsia="Palatino Linotype" w:hAnsiTheme="minorHAnsi" w:cstheme="minorHAnsi"/>
                <w:color w:val="4A4A4A"/>
              </w:rPr>
              <w:lastRenderedPageBreak/>
              <w:t>Data Management Analyst</w:t>
            </w:r>
          </w:p>
          <w:p w14:paraId="52BE4F72" w14:textId="77777777" w:rsidR="00877B34" w:rsidRPr="00AE75DE" w:rsidRDefault="0059289A" w:rsidP="000C7EFC">
            <w:pPr>
              <w:pStyle w:val="spanpaddedline"/>
              <w:spacing w:line="260" w:lineRule="atLeast"/>
              <w:ind w:left="180"/>
              <w:rPr>
                <w:rStyle w:val="spandateswrapper"/>
                <w:rFonts w:asciiTheme="minorHAnsi" w:eastAsia="Palatino Linotype" w:hAnsiTheme="minorHAnsi" w:cstheme="minorHAnsi"/>
                <w:color w:val="4A4A4A"/>
              </w:rPr>
            </w:pP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01/2013</w:t>
            </w:r>
            <w:r w:rsidRPr="00AE75DE">
              <w:rPr>
                <w:rStyle w:val="spandateswrapper"/>
                <w:rFonts w:asciiTheme="minorHAnsi" w:eastAsia="Palatino Linotype" w:hAnsiTheme="minorHAnsi" w:cstheme="minorHAnsi"/>
                <w:color w:val="4A4A4A"/>
              </w:rPr>
              <w:t xml:space="preserve"> </w:t>
            </w: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- 03/2017</w:t>
            </w:r>
          </w:p>
        </w:tc>
        <w:tc>
          <w:tcPr>
            <w:tcW w:w="828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69FAA83F" w14:textId="2E721449" w:rsidR="00877B34" w:rsidRPr="00AE75DE" w:rsidRDefault="0059289A" w:rsidP="002E37B3">
            <w:pPr>
              <w:pStyle w:val="divdocumentparlrColmnsinglecolumnulli"/>
              <w:numPr>
                <w:ilvl w:val="0"/>
                <w:numId w:val="5"/>
              </w:numPr>
              <w:spacing w:line="260" w:lineRule="atLeast"/>
              <w:ind w:left="536" w:hanging="450"/>
              <w:jc w:val="both"/>
              <w:rPr>
                <w:rStyle w:val="span"/>
                <w:rFonts w:asciiTheme="minorHAnsi" w:eastAsia="Palatino Linotype" w:hAnsiTheme="minorHAnsi" w:cstheme="minorHAnsi"/>
                <w:color w:val="4A4A4A"/>
              </w:rPr>
            </w:pP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lastRenderedPageBreak/>
              <w:t xml:space="preserve">Managed a 500GB database for Oxfam GB, a Global Humanitarian Organization, operating in 12 project implementation outposts located in Ghana, Liberia, Sierra </w:t>
            </w:r>
            <w:r w:rsidR="003C0A17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lastRenderedPageBreak/>
              <w:t>Leone,</w:t>
            </w: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 and Guinea; provided oversight in tracking and managing project implementation and employee data including timeline indicators, results evaluations, financial &amp; grant portfolios, monitoring &amp; evaluation reports, employees, trainings, </w:t>
            </w:r>
            <w:r w:rsidR="003C0A17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assignments,</w:t>
            </w: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 and logistics</w:t>
            </w:r>
          </w:p>
          <w:p w14:paraId="5EE80629" w14:textId="554A6AD6" w:rsidR="00877B34" w:rsidRPr="00AE75DE" w:rsidRDefault="0059289A" w:rsidP="003C0A17">
            <w:pPr>
              <w:pStyle w:val="divdocumentparlrColmnsinglecolumnulli"/>
              <w:numPr>
                <w:ilvl w:val="0"/>
                <w:numId w:val="5"/>
              </w:numPr>
              <w:spacing w:line="260" w:lineRule="atLeast"/>
              <w:ind w:left="536" w:hanging="450"/>
              <w:jc w:val="both"/>
              <w:rPr>
                <w:rStyle w:val="span"/>
                <w:rFonts w:asciiTheme="minorHAnsi" w:eastAsia="Palatino Linotype" w:hAnsiTheme="minorHAnsi" w:cstheme="minorHAnsi"/>
                <w:color w:val="4A4A4A"/>
              </w:rPr>
            </w:pP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Also provided SQL database architecture administration, including Database Creation, schema development, storage management, security, tuning, backups/recovery, stored procedures, and queries</w:t>
            </w:r>
          </w:p>
          <w:p w14:paraId="06413F18" w14:textId="77777777" w:rsidR="00877B34" w:rsidRPr="00AE75DE" w:rsidRDefault="0059289A" w:rsidP="002E37B3">
            <w:pPr>
              <w:pStyle w:val="divdocumentparlrColmnsinglecolumnulli"/>
              <w:numPr>
                <w:ilvl w:val="0"/>
                <w:numId w:val="5"/>
              </w:numPr>
              <w:spacing w:line="260" w:lineRule="atLeast"/>
              <w:ind w:left="536" w:hanging="450"/>
              <w:jc w:val="both"/>
              <w:rPr>
                <w:rStyle w:val="span"/>
                <w:rFonts w:asciiTheme="minorHAnsi" w:eastAsia="Palatino Linotype" w:hAnsiTheme="minorHAnsi" w:cstheme="minorHAnsi"/>
                <w:color w:val="4A4A4A"/>
              </w:rPr>
            </w:pP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Maintained an exceptionally high-performance rate of tuning and maintaining efficient frontend access to data entry</w:t>
            </w:r>
          </w:p>
          <w:p w14:paraId="101E3A4A" w14:textId="77777777" w:rsidR="00877B34" w:rsidRPr="00AE75DE" w:rsidRDefault="0059289A" w:rsidP="002E37B3">
            <w:pPr>
              <w:pStyle w:val="divdocumentparlrColmnsinglecolumnulli"/>
              <w:numPr>
                <w:ilvl w:val="0"/>
                <w:numId w:val="5"/>
              </w:numPr>
              <w:spacing w:line="260" w:lineRule="atLeast"/>
              <w:ind w:left="536" w:hanging="450"/>
              <w:jc w:val="both"/>
              <w:rPr>
                <w:rStyle w:val="span"/>
                <w:rFonts w:asciiTheme="minorHAnsi" w:eastAsia="Palatino Linotype" w:hAnsiTheme="minorHAnsi" w:cstheme="minorHAnsi"/>
                <w:color w:val="4A4A4A"/>
              </w:rPr>
            </w:pP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Maintained a remarkable high accuracy rate of data verification, troubleshooting and regular quality control checks of data retrieval, storage management and schema creation</w:t>
            </w:r>
          </w:p>
          <w:p w14:paraId="72AECFB1" w14:textId="21BA0C0D" w:rsidR="00877B34" w:rsidRPr="00AE75DE" w:rsidRDefault="0059289A" w:rsidP="002E37B3">
            <w:pPr>
              <w:pStyle w:val="divdocumentparlrColmnsinglecolumnulli"/>
              <w:numPr>
                <w:ilvl w:val="0"/>
                <w:numId w:val="5"/>
              </w:numPr>
              <w:spacing w:line="260" w:lineRule="atLeast"/>
              <w:ind w:left="536" w:hanging="450"/>
              <w:jc w:val="both"/>
              <w:rPr>
                <w:rStyle w:val="span"/>
                <w:rFonts w:asciiTheme="minorHAnsi" w:eastAsia="Palatino Linotype" w:hAnsiTheme="minorHAnsi" w:cstheme="minorHAnsi"/>
                <w:color w:val="4A4A4A"/>
              </w:rPr>
            </w:pP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Coordinated the migration of project database from </w:t>
            </w:r>
            <w:r w:rsidR="00DE1DAD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Oracle</w:t>
            </w:r>
            <w:r w:rsidR="00DF2A06"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 10g</w:t>
            </w: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 xml:space="preserve"> to Oracle 11g, optimizing integrated functionality of data management, efficient storage procedures and retrieval of evaluation reports and other project-related documents</w:t>
            </w:r>
          </w:p>
          <w:p w14:paraId="3762BCF3" w14:textId="77777777" w:rsidR="00877B34" w:rsidRPr="00AE75DE" w:rsidRDefault="0059289A" w:rsidP="002E37B3">
            <w:pPr>
              <w:pStyle w:val="divdocumentparlrColmnsinglecolumnulli"/>
              <w:numPr>
                <w:ilvl w:val="0"/>
                <w:numId w:val="5"/>
              </w:numPr>
              <w:spacing w:line="260" w:lineRule="atLeast"/>
              <w:ind w:left="536" w:hanging="450"/>
              <w:jc w:val="both"/>
              <w:rPr>
                <w:rStyle w:val="span"/>
                <w:rFonts w:asciiTheme="minorHAnsi" w:eastAsia="Palatino Linotype" w:hAnsiTheme="minorHAnsi" w:cstheme="minorHAnsi"/>
                <w:color w:val="4A4A4A"/>
              </w:rPr>
            </w:pP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Researched database and performed queries to obtain specific project based and employee-related data for strategic decision making and for various internal departments</w:t>
            </w:r>
          </w:p>
          <w:p w14:paraId="61F795A9" w14:textId="77777777" w:rsidR="00877B34" w:rsidRPr="00AE75DE" w:rsidRDefault="0059289A" w:rsidP="002E37B3">
            <w:pPr>
              <w:pStyle w:val="divdocumentparlrColmnsinglecolumnulli"/>
              <w:numPr>
                <w:ilvl w:val="0"/>
                <w:numId w:val="5"/>
              </w:numPr>
              <w:spacing w:line="260" w:lineRule="atLeast"/>
              <w:ind w:left="536" w:hanging="450"/>
              <w:jc w:val="both"/>
              <w:rPr>
                <w:rStyle w:val="span"/>
                <w:rFonts w:asciiTheme="minorHAnsi" w:eastAsia="Palatino Linotype" w:hAnsiTheme="minorHAnsi" w:cstheme="minorHAnsi"/>
                <w:color w:val="4A4A4A"/>
              </w:rPr>
            </w:pP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Provided 24x7 database support through on call and interfaced with outpost data collection centers to coordinate the resolution of system problems</w:t>
            </w:r>
          </w:p>
          <w:p w14:paraId="723556FF" w14:textId="77777777" w:rsidR="00877B34" w:rsidRPr="00AE75DE" w:rsidRDefault="0059289A" w:rsidP="002E37B3">
            <w:pPr>
              <w:pStyle w:val="divdocumentparlrColmnsinglecolumnulli"/>
              <w:numPr>
                <w:ilvl w:val="0"/>
                <w:numId w:val="5"/>
              </w:numPr>
              <w:spacing w:line="260" w:lineRule="atLeast"/>
              <w:ind w:left="536" w:hanging="450"/>
              <w:jc w:val="both"/>
              <w:rPr>
                <w:rStyle w:val="span"/>
                <w:rFonts w:asciiTheme="minorHAnsi" w:eastAsia="Palatino Linotype" w:hAnsiTheme="minorHAnsi" w:cstheme="minorHAnsi"/>
                <w:color w:val="4A4A4A"/>
              </w:rPr>
            </w:pPr>
            <w:r w:rsidRPr="00AE75DE">
              <w:rPr>
                <w:rStyle w:val="span"/>
                <w:rFonts w:asciiTheme="minorHAnsi" w:eastAsia="Palatino Linotype" w:hAnsiTheme="minorHAnsi" w:cstheme="minorHAnsi"/>
                <w:color w:val="4A4A4A"/>
              </w:rPr>
              <w:t>Periodically analyzed storage options, recommends storage utilities and configuration for optimal database performance; prepared and maintained Excel Spreadsheets to aid in table creation, data analyses and maintenance.</w:t>
            </w:r>
          </w:p>
        </w:tc>
      </w:tr>
    </w:tbl>
    <w:p w14:paraId="4D63AB44" w14:textId="09C9FB25" w:rsidR="00877B34" w:rsidRPr="00AE75DE" w:rsidRDefault="0059289A" w:rsidP="00554389">
      <w:pPr>
        <w:pStyle w:val="divdocumentheading"/>
        <w:tabs>
          <w:tab w:val="center" w:pos="10840"/>
        </w:tabs>
        <w:spacing w:before="300" w:line="260" w:lineRule="atLeast"/>
        <w:ind w:left="540"/>
        <w:rPr>
          <w:rFonts w:asciiTheme="minorHAnsi" w:eastAsia="Palatino Linotype" w:hAnsiTheme="minorHAnsi" w:cstheme="minorHAnsi"/>
          <w:color w:val="4A4A4A"/>
        </w:rPr>
      </w:pPr>
      <w:r w:rsidRPr="00AE75DE">
        <w:rPr>
          <w:rStyle w:val="divdocumentdivsectiontitle"/>
          <w:rFonts w:asciiTheme="minorHAnsi" w:eastAsia="Palatino Linotype" w:hAnsiTheme="minorHAnsi" w:cstheme="minorHAnsi"/>
        </w:rPr>
        <w:lastRenderedPageBreak/>
        <w:t xml:space="preserve">Education and Training   </w:t>
      </w:r>
      <w:r w:rsidRPr="00AE75DE">
        <w:rPr>
          <w:rFonts w:asciiTheme="minorHAnsi" w:eastAsia="Palatino Linotype" w:hAnsiTheme="minorHAnsi" w:cstheme="minorHAnsi"/>
          <w:strike/>
          <w:color w:val="BCBFC3"/>
        </w:rPr>
        <w:t xml:space="preserve"> </w:t>
      </w:r>
      <w:r w:rsidRPr="00AE75DE">
        <w:rPr>
          <w:rFonts w:asciiTheme="minorHAnsi" w:eastAsia="Palatino Linotype" w:hAnsiTheme="minorHAnsi" w:cstheme="minorHAnsi"/>
          <w:strike/>
          <w:color w:val="BCBFC3"/>
        </w:rPr>
        <w:tab/>
      </w:r>
    </w:p>
    <w:p w14:paraId="03AE2A5F" w14:textId="77777777" w:rsidR="00877B34" w:rsidRPr="00AE75DE" w:rsidRDefault="0059289A" w:rsidP="00116558">
      <w:pPr>
        <w:pStyle w:val="divdocumentsinglecolumn"/>
        <w:spacing w:line="260" w:lineRule="atLeast"/>
        <w:ind w:left="540"/>
        <w:rPr>
          <w:rFonts w:asciiTheme="minorHAnsi" w:eastAsia="Palatino Linotype" w:hAnsiTheme="minorHAnsi" w:cstheme="minorHAnsi"/>
          <w:color w:val="4A4A4A"/>
        </w:rPr>
      </w:pPr>
      <w:r w:rsidRPr="00AE75DE">
        <w:rPr>
          <w:rStyle w:val="span"/>
          <w:rFonts w:asciiTheme="minorHAnsi" w:eastAsia="Palatino Linotype" w:hAnsiTheme="minorHAnsi" w:cstheme="minorHAnsi"/>
          <w:color w:val="4A4A4A"/>
        </w:rPr>
        <w:t xml:space="preserve">Linux Professional Institute | </w:t>
      </w:r>
      <w:r w:rsidRPr="00AE75DE">
        <w:rPr>
          <w:rStyle w:val="educsprtreducsprtr"/>
          <w:rFonts w:asciiTheme="minorHAnsi" w:eastAsia="Palatino Linotype" w:hAnsiTheme="minorHAnsi" w:cstheme="minorHAnsi"/>
          <w:color w:val="4A4A4A"/>
        </w:rPr>
        <w:t xml:space="preserve">| </w:t>
      </w:r>
      <w:r w:rsidRPr="00AE75DE">
        <w:rPr>
          <w:rStyle w:val="span"/>
          <w:rFonts w:asciiTheme="minorHAnsi" w:eastAsia="Palatino Linotype" w:hAnsiTheme="minorHAnsi" w:cstheme="minorHAnsi"/>
          <w:color w:val="4A4A4A"/>
        </w:rPr>
        <w:t>Online, USA</w:t>
      </w:r>
      <w:r w:rsidRPr="00AE75DE">
        <w:rPr>
          <w:rStyle w:val="singlecolumnspanpaddedlinenth-child1"/>
          <w:rFonts w:asciiTheme="minorHAnsi" w:eastAsia="Palatino Linotype" w:hAnsiTheme="minorHAnsi" w:cstheme="minorHAnsi"/>
          <w:color w:val="4A4A4A"/>
        </w:rPr>
        <w:t xml:space="preserve"> </w:t>
      </w:r>
    </w:p>
    <w:p w14:paraId="4B9C29BF" w14:textId="2D482B35" w:rsidR="00877B34" w:rsidRPr="00AE75DE" w:rsidRDefault="00116558" w:rsidP="00116558">
      <w:pPr>
        <w:pStyle w:val="spanpaddedline"/>
        <w:spacing w:line="260" w:lineRule="atLeast"/>
        <w:ind w:left="540" w:hanging="270"/>
        <w:rPr>
          <w:rFonts w:asciiTheme="minorHAnsi" w:eastAsia="Palatino Linotype" w:hAnsiTheme="minorHAnsi" w:cstheme="minorHAnsi"/>
          <w:color w:val="4A4A4A"/>
        </w:rPr>
      </w:pPr>
      <w:r w:rsidRPr="00AE75DE">
        <w:rPr>
          <w:rStyle w:val="degree"/>
          <w:rFonts w:asciiTheme="minorHAnsi" w:eastAsia="Palatino Linotype" w:hAnsiTheme="minorHAnsi" w:cstheme="minorHAnsi"/>
          <w:color w:val="4A4A4A"/>
        </w:rPr>
        <w:t xml:space="preserve">     </w:t>
      </w:r>
      <w:r w:rsidR="0059289A" w:rsidRPr="00AE75DE">
        <w:rPr>
          <w:rStyle w:val="degree"/>
          <w:rFonts w:asciiTheme="minorHAnsi" w:eastAsia="Palatino Linotype" w:hAnsiTheme="minorHAnsi" w:cstheme="minorHAnsi"/>
          <w:color w:val="4A4A4A"/>
        </w:rPr>
        <w:t>Certificate</w:t>
      </w:r>
      <w:r w:rsidR="0059289A" w:rsidRPr="00AE75DE">
        <w:rPr>
          <w:rStyle w:val="span"/>
          <w:rFonts w:asciiTheme="minorHAnsi" w:eastAsia="Palatino Linotype" w:hAnsiTheme="minorHAnsi" w:cstheme="minorHAnsi"/>
          <w:color w:val="4A4A4A"/>
        </w:rPr>
        <w:t xml:space="preserve"> in Linux OS Essential II</w:t>
      </w:r>
    </w:p>
    <w:p w14:paraId="40FA56CF" w14:textId="77777777" w:rsidR="00877B34" w:rsidRPr="00AE75DE" w:rsidRDefault="0059289A" w:rsidP="00116558">
      <w:pPr>
        <w:pStyle w:val="spanpaddedline"/>
        <w:spacing w:line="260" w:lineRule="atLeast"/>
        <w:ind w:left="540"/>
        <w:rPr>
          <w:rFonts w:asciiTheme="minorHAnsi" w:eastAsia="Palatino Linotype" w:hAnsiTheme="minorHAnsi" w:cstheme="minorHAnsi"/>
          <w:color w:val="4A4A4A"/>
        </w:rPr>
      </w:pPr>
      <w:r w:rsidRPr="00AE75DE">
        <w:rPr>
          <w:rStyle w:val="span"/>
          <w:rFonts w:asciiTheme="minorHAnsi" w:eastAsia="Palatino Linotype" w:hAnsiTheme="minorHAnsi" w:cstheme="minorHAnsi"/>
          <w:color w:val="4A4A4A"/>
        </w:rPr>
        <w:t>02/2021</w:t>
      </w:r>
    </w:p>
    <w:p w14:paraId="5EE1158B" w14:textId="77777777" w:rsidR="00877B34" w:rsidRPr="00AE75DE" w:rsidRDefault="0059289A" w:rsidP="00116558">
      <w:pPr>
        <w:pStyle w:val="divdocumentsinglecolumn"/>
        <w:spacing w:before="200" w:line="260" w:lineRule="atLeast"/>
        <w:ind w:left="540"/>
        <w:rPr>
          <w:rFonts w:asciiTheme="minorHAnsi" w:eastAsia="Palatino Linotype" w:hAnsiTheme="minorHAnsi" w:cstheme="minorHAnsi"/>
          <w:color w:val="4A4A4A"/>
        </w:rPr>
      </w:pPr>
      <w:r w:rsidRPr="00AE75DE">
        <w:rPr>
          <w:rStyle w:val="span"/>
          <w:rFonts w:asciiTheme="minorHAnsi" w:eastAsia="Palatino Linotype" w:hAnsiTheme="minorHAnsi" w:cstheme="minorHAnsi"/>
          <w:color w:val="4A4A4A"/>
        </w:rPr>
        <w:t>Oracle University | Online</w:t>
      </w:r>
      <w:r w:rsidRPr="00AE75DE">
        <w:rPr>
          <w:rStyle w:val="singlecolumnspanpaddedlinenth-child1"/>
          <w:rFonts w:asciiTheme="minorHAnsi" w:eastAsia="Palatino Linotype" w:hAnsiTheme="minorHAnsi" w:cstheme="minorHAnsi"/>
          <w:color w:val="4A4A4A"/>
        </w:rPr>
        <w:t xml:space="preserve"> </w:t>
      </w:r>
    </w:p>
    <w:p w14:paraId="7C04673C" w14:textId="7474C7C6" w:rsidR="00877B34" w:rsidRPr="00AE75DE" w:rsidRDefault="0059289A" w:rsidP="00116558">
      <w:pPr>
        <w:pStyle w:val="spanpaddedline"/>
        <w:spacing w:line="260" w:lineRule="atLeast"/>
        <w:ind w:left="540"/>
        <w:rPr>
          <w:rFonts w:asciiTheme="minorHAnsi" w:eastAsia="Palatino Linotype" w:hAnsiTheme="minorHAnsi" w:cstheme="minorHAnsi"/>
          <w:color w:val="4A4A4A"/>
        </w:rPr>
      </w:pPr>
      <w:r w:rsidRPr="00AE75DE">
        <w:rPr>
          <w:rStyle w:val="span"/>
          <w:rFonts w:asciiTheme="minorHAnsi" w:eastAsia="Palatino Linotype" w:hAnsiTheme="minorHAnsi" w:cstheme="minorHAnsi"/>
          <w:color w:val="4A4A4A"/>
        </w:rPr>
        <w:t xml:space="preserve">Database </w:t>
      </w:r>
      <w:r w:rsidR="00116558" w:rsidRPr="00AE75DE">
        <w:rPr>
          <w:rStyle w:val="span"/>
          <w:rFonts w:asciiTheme="minorHAnsi" w:eastAsia="Palatino Linotype" w:hAnsiTheme="minorHAnsi" w:cstheme="minorHAnsi"/>
          <w:color w:val="4A4A4A"/>
        </w:rPr>
        <w:t>Administration</w:t>
      </w:r>
    </w:p>
    <w:p w14:paraId="4FF95EA9" w14:textId="77777777" w:rsidR="00877B34" w:rsidRPr="00AE75DE" w:rsidRDefault="0059289A" w:rsidP="00116558">
      <w:pPr>
        <w:pStyle w:val="spanpaddedline"/>
        <w:spacing w:line="260" w:lineRule="atLeast"/>
        <w:ind w:left="540"/>
        <w:rPr>
          <w:rFonts w:asciiTheme="minorHAnsi" w:eastAsia="Palatino Linotype" w:hAnsiTheme="minorHAnsi" w:cstheme="minorHAnsi"/>
          <w:color w:val="4A4A4A"/>
        </w:rPr>
      </w:pPr>
      <w:r w:rsidRPr="00AE75DE">
        <w:rPr>
          <w:rStyle w:val="span"/>
          <w:rFonts w:asciiTheme="minorHAnsi" w:eastAsia="Palatino Linotype" w:hAnsiTheme="minorHAnsi" w:cstheme="minorHAnsi"/>
          <w:color w:val="4A4A4A"/>
        </w:rPr>
        <w:t>06/2020</w:t>
      </w:r>
    </w:p>
    <w:p w14:paraId="2CB14898" w14:textId="77777777" w:rsidR="00877B34" w:rsidRPr="00AE75DE" w:rsidRDefault="0059289A" w:rsidP="00116558">
      <w:pPr>
        <w:pStyle w:val="divdocumentsinglecolumn"/>
        <w:spacing w:before="200" w:line="260" w:lineRule="atLeast"/>
        <w:ind w:left="540"/>
        <w:rPr>
          <w:rFonts w:asciiTheme="minorHAnsi" w:eastAsia="Palatino Linotype" w:hAnsiTheme="minorHAnsi" w:cstheme="minorHAnsi"/>
          <w:color w:val="4A4A4A"/>
        </w:rPr>
      </w:pPr>
      <w:r w:rsidRPr="00AE75DE">
        <w:rPr>
          <w:rStyle w:val="span"/>
          <w:rFonts w:asciiTheme="minorHAnsi" w:eastAsia="Palatino Linotype" w:hAnsiTheme="minorHAnsi" w:cstheme="minorHAnsi"/>
          <w:color w:val="4A4A4A"/>
        </w:rPr>
        <w:t xml:space="preserve">University of Liberia | </w:t>
      </w:r>
      <w:r w:rsidRPr="00AE75DE">
        <w:rPr>
          <w:rStyle w:val="educsprtreducsprtr"/>
          <w:rFonts w:asciiTheme="minorHAnsi" w:eastAsia="Palatino Linotype" w:hAnsiTheme="minorHAnsi" w:cstheme="minorHAnsi"/>
          <w:color w:val="4A4A4A"/>
        </w:rPr>
        <w:t xml:space="preserve">| </w:t>
      </w:r>
      <w:r w:rsidRPr="00AE75DE">
        <w:rPr>
          <w:rStyle w:val="span"/>
          <w:rFonts w:asciiTheme="minorHAnsi" w:eastAsia="Palatino Linotype" w:hAnsiTheme="minorHAnsi" w:cstheme="minorHAnsi"/>
          <w:color w:val="4A4A4A"/>
        </w:rPr>
        <w:t>Monrovia, Liberia, Liberia</w:t>
      </w:r>
      <w:r w:rsidRPr="00AE75DE">
        <w:rPr>
          <w:rStyle w:val="singlecolumnspanpaddedlinenth-child1"/>
          <w:rFonts w:asciiTheme="minorHAnsi" w:eastAsia="Palatino Linotype" w:hAnsiTheme="minorHAnsi" w:cstheme="minorHAnsi"/>
          <w:color w:val="4A4A4A"/>
        </w:rPr>
        <w:t xml:space="preserve"> </w:t>
      </w:r>
    </w:p>
    <w:p w14:paraId="283AC8D6" w14:textId="77777777" w:rsidR="00877B34" w:rsidRPr="00AE75DE" w:rsidRDefault="0059289A" w:rsidP="00116558">
      <w:pPr>
        <w:pStyle w:val="spanpaddedline"/>
        <w:spacing w:line="260" w:lineRule="atLeast"/>
        <w:ind w:left="540"/>
        <w:rPr>
          <w:rFonts w:asciiTheme="minorHAnsi" w:eastAsia="Palatino Linotype" w:hAnsiTheme="minorHAnsi" w:cstheme="minorHAnsi"/>
          <w:color w:val="4A4A4A"/>
        </w:rPr>
      </w:pPr>
      <w:r w:rsidRPr="00AE75DE">
        <w:rPr>
          <w:rStyle w:val="degree"/>
          <w:rFonts w:asciiTheme="minorHAnsi" w:eastAsia="Palatino Linotype" w:hAnsiTheme="minorHAnsi" w:cstheme="minorHAnsi"/>
          <w:color w:val="4A4A4A"/>
        </w:rPr>
        <w:t>Bachelor of Science</w:t>
      </w:r>
      <w:r w:rsidRPr="00AE75DE">
        <w:rPr>
          <w:rStyle w:val="span"/>
          <w:rFonts w:asciiTheme="minorHAnsi" w:eastAsia="Palatino Linotype" w:hAnsiTheme="minorHAnsi" w:cstheme="minorHAnsi"/>
          <w:color w:val="4A4A4A"/>
        </w:rPr>
        <w:t xml:space="preserve"> in Project Management</w:t>
      </w:r>
    </w:p>
    <w:p w14:paraId="72377682" w14:textId="77777777" w:rsidR="00877B34" w:rsidRPr="00AE75DE" w:rsidRDefault="0059289A" w:rsidP="00116558">
      <w:pPr>
        <w:pStyle w:val="spanpaddedline"/>
        <w:spacing w:line="260" w:lineRule="atLeast"/>
        <w:ind w:left="540"/>
        <w:rPr>
          <w:rFonts w:asciiTheme="minorHAnsi" w:eastAsia="Palatino Linotype" w:hAnsiTheme="minorHAnsi" w:cstheme="minorHAnsi"/>
          <w:color w:val="4A4A4A"/>
        </w:rPr>
      </w:pPr>
      <w:r w:rsidRPr="00AE75DE">
        <w:rPr>
          <w:rStyle w:val="span"/>
          <w:rFonts w:asciiTheme="minorHAnsi" w:eastAsia="Palatino Linotype" w:hAnsiTheme="minorHAnsi" w:cstheme="minorHAnsi"/>
          <w:color w:val="4A4A4A"/>
        </w:rPr>
        <w:t>01/2009</w:t>
      </w:r>
    </w:p>
    <w:p w14:paraId="54CA3EFA" w14:textId="7FABA1AA" w:rsidR="00877B34" w:rsidRPr="00AE75DE" w:rsidRDefault="00ED019E" w:rsidP="00116558">
      <w:pPr>
        <w:pStyle w:val="divdocumentheading"/>
        <w:tabs>
          <w:tab w:val="center" w:pos="10840"/>
        </w:tabs>
        <w:spacing w:before="300" w:line="260" w:lineRule="atLeast"/>
        <w:ind w:left="450"/>
        <w:rPr>
          <w:rFonts w:asciiTheme="minorHAnsi" w:eastAsia="Palatino Linotype" w:hAnsiTheme="minorHAnsi" w:cstheme="minorHAnsi"/>
          <w:color w:val="4A4A4A"/>
        </w:rPr>
      </w:pPr>
      <w:r w:rsidRPr="00AE75DE">
        <w:rPr>
          <w:rStyle w:val="divdocumentdivsectiontitle"/>
          <w:rFonts w:asciiTheme="minorHAnsi" w:eastAsia="Palatino Linotype" w:hAnsiTheme="minorHAnsi" w:cstheme="minorHAnsi"/>
        </w:rPr>
        <w:t xml:space="preserve">Professional Achievements  </w:t>
      </w:r>
      <w:r w:rsidR="0059289A" w:rsidRPr="00AE75DE">
        <w:rPr>
          <w:rStyle w:val="divdocumentdivsectiontitle"/>
          <w:rFonts w:asciiTheme="minorHAnsi" w:eastAsia="Palatino Linotype" w:hAnsiTheme="minorHAnsi" w:cstheme="minorHAnsi"/>
        </w:rPr>
        <w:t xml:space="preserve"> </w:t>
      </w:r>
      <w:r w:rsidR="0059289A" w:rsidRPr="00AE75DE">
        <w:rPr>
          <w:rFonts w:asciiTheme="minorHAnsi" w:eastAsia="Palatino Linotype" w:hAnsiTheme="minorHAnsi" w:cstheme="minorHAnsi"/>
          <w:strike/>
          <w:color w:val="BCBFC3"/>
        </w:rPr>
        <w:t xml:space="preserve"> </w:t>
      </w:r>
      <w:r w:rsidR="0059289A" w:rsidRPr="00AE75DE">
        <w:rPr>
          <w:rFonts w:asciiTheme="minorHAnsi" w:eastAsia="Palatino Linotype" w:hAnsiTheme="minorHAnsi" w:cstheme="minorHAnsi"/>
          <w:strike/>
          <w:color w:val="BCBFC3"/>
        </w:rPr>
        <w:tab/>
      </w:r>
    </w:p>
    <w:p w14:paraId="1CBAB695" w14:textId="42C5CCA4" w:rsidR="00877B34" w:rsidRPr="00AE75DE" w:rsidRDefault="0059289A" w:rsidP="00554389">
      <w:pPr>
        <w:pStyle w:val="divdocumentulli"/>
        <w:numPr>
          <w:ilvl w:val="0"/>
          <w:numId w:val="6"/>
        </w:numPr>
        <w:spacing w:after="120" w:line="260" w:lineRule="atLeast"/>
        <w:ind w:hanging="270"/>
        <w:jc w:val="both"/>
        <w:rPr>
          <w:rFonts w:asciiTheme="minorHAnsi" w:eastAsia="Palatino Linotype" w:hAnsiTheme="minorHAnsi" w:cstheme="minorHAnsi"/>
          <w:color w:val="4A4A4A"/>
        </w:rPr>
      </w:pPr>
      <w:r w:rsidRPr="00AE75DE">
        <w:rPr>
          <w:rFonts w:asciiTheme="minorHAnsi" w:eastAsia="Palatino Linotype" w:hAnsiTheme="minorHAnsi" w:cstheme="minorHAnsi"/>
          <w:color w:val="4A4A4A"/>
        </w:rPr>
        <w:t>Consistently maintained high customer satisfaction ratings at 88% by drastically reduc</w:t>
      </w:r>
      <w:r w:rsidR="00617225" w:rsidRPr="00AE75DE">
        <w:rPr>
          <w:rFonts w:asciiTheme="minorHAnsi" w:eastAsia="Palatino Linotype" w:hAnsiTheme="minorHAnsi" w:cstheme="minorHAnsi"/>
          <w:color w:val="4A4A4A"/>
        </w:rPr>
        <w:t>ing</w:t>
      </w:r>
      <w:r w:rsidRPr="00AE75DE">
        <w:rPr>
          <w:rFonts w:asciiTheme="minorHAnsi" w:eastAsia="Palatino Linotype" w:hAnsiTheme="minorHAnsi" w:cstheme="minorHAnsi"/>
          <w:color w:val="4A4A4A"/>
        </w:rPr>
        <w:t xml:space="preserve"> inefficient SQL statement, restructured indexes, joins and increased performance and database speed</w:t>
      </w:r>
    </w:p>
    <w:p w14:paraId="41FB271A" w14:textId="1CC24319" w:rsidR="00877B34" w:rsidRPr="00AE75DE" w:rsidRDefault="0059289A" w:rsidP="00554389">
      <w:pPr>
        <w:pStyle w:val="divdocumentulli"/>
        <w:numPr>
          <w:ilvl w:val="0"/>
          <w:numId w:val="6"/>
        </w:numPr>
        <w:spacing w:after="120" w:line="260" w:lineRule="atLeast"/>
        <w:ind w:hanging="270"/>
        <w:jc w:val="both"/>
        <w:rPr>
          <w:rFonts w:asciiTheme="minorHAnsi" w:eastAsia="Palatino Linotype" w:hAnsiTheme="minorHAnsi" w:cstheme="minorHAnsi"/>
          <w:color w:val="4A4A4A"/>
        </w:rPr>
      </w:pPr>
      <w:r w:rsidRPr="00AE75DE">
        <w:rPr>
          <w:rFonts w:asciiTheme="minorHAnsi" w:eastAsia="Palatino Linotype" w:hAnsiTheme="minorHAnsi" w:cstheme="minorHAnsi"/>
          <w:color w:val="4A4A4A"/>
        </w:rPr>
        <w:t xml:space="preserve">Participated in a team 5 DBAs to </w:t>
      </w:r>
      <w:r w:rsidR="002A663B">
        <w:rPr>
          <w:rFonts w:asciiTheme="minorHAnsi" w:eastAsia="Palatino Linotype" w:hAnsiTheme="minorHAnsi" w:cstheme="minorHAnsi"/>
          <w:color w:val="4A4A4A"/>
        </w:rPr>
        <w:t>upgrade a batch of mission-critical</w:t>
      </w:r>
      <w:r w:rsidRPr="00AE75DE">
        <w:rPr>
          <w:rFonts w:asciiTheme="minorHAnsi" w:eastAsia="Palatino Linotype" w:hAnsiTheme="minorHAnsi" w:cstheme="minorHAnsi"/>
          <w:color w:val="4A4A4A"/>
        </w:rPr>
        <w:t xml:space="preserve"> databases from oracle 11g to </w:t>
      </w:r>
      <w:r w:rsidR="00471CCB" w:rsidRPr="00AE75DE">
        <w:rPr>
          <w:rFonts w:asciiTheme="minorHAnsi" w:eastAsia="Palatino Linotype" w:hAnsiTheme="minorHAnsi" w:cstheme="minorHAnsi"/>
          <w:color w:val="4A4A4A"/>
        </w:rPr>
        <w:t>1</w:t>
      </w:r>
      <w:r w:rsidRPr="00AE75DE">
        <w:rPr>
          <w:rFonts w:asciiTheme="minorHAnsi" w:eastAsia="Palatino Linotype" w:hAnsiTheme="minorHAnsi" w:cstheme="minorHAnsi"/>
          <w:color w:val="4A4A4A"/>
        </w:rPr>
        <w:t>2c, earning recognition and bonus reward.</w:t>
      </w:r>
    </w:p>
    <w:p w14:paraId="5B17FA65" w14:textId="2A102420" w:rsidR="00877B34" w:rsidRPr="00AE75DE" w:rsidRDefault="00ED019E" w:rsidP="00274227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ind w:hanging="270"/>
        <w:jc w:val="both"/>
        <w:rPr>
          <w:rFonts w:asciiTheme="minorHAnsi" w:hAnsiTheme="minorHAnsi" w:cstheme="minorHAnsi"/>
          <w:color w:val="000000"/>
        </w:rPr>
      </w:pPr>
      <w:r w:rsidRPr="00AE75DE">
        <w:rPr>
          <w:rFonts w:asciiTheme="minorHAnsi" w:hAnsiTheme="minorHAnsi" w:cstheme="minorHAnsi"/>
          <w:color w:val="222222"/>
          <w:spacing w:val="-2"/>
          <w:shd w:val="clear" w:color="auto" w:fill="FFFFFF"/>
        </w:rPr>
        <w:lastRenderedPageBreak/>
        <w:t xml:space="preserve">Assisted the senior lead to manage a mission-critical project of installing e-Business applications, configuration, deployment, integration, data analysis, and validation testing. </w:t>
      </w:r>
    </w:p>
    <w:p w14:paraId="41EDC863" w14:textId="77777777" w:rsidR="00877B34" w:rsidRPr="002262A1" w:rsidRDefault="0059289A" w:rsidP="0059289A">
      <w:pPr>
        <w:pStyle w:val="divdocumentheading"/>
        <w:tabs>
          <w:tab w:val="center" w:pos="10840"/>
        </w:tabs>
        <w:spacing w:before="300" w:line="260" w:lineRule="atLeast"/>
        <w:ind w:left="450"/>
        <w:rPr>
          <w:rFonts w:asciiTheme="minorHAnsi" w:eastAsia="Palatino Linotype" w:hAnsiTheme="minorHAnsi" w:cstheme="minorHAnsi"/>
          <w:color w:val="4A4A4A"/>
          <w:sz w:val="20"/>
          <w:szCs w:val="20"/>
        </w:rPr>
      </w:pPr>
      <w:r w:rsidRPr="00AE75DE">
        <w:rPr>
          <w:rStyle w:val="divdocumentdivsectiontitle"/>
          <w:rFonts w:asciiTheme="minorHAnsi" w:eastAsia="Palatino Linotype" w:hAnsiTheme="minorHAnsi" w:cstheme="minorHAnsi"/>
        </w:rPr>
        <w:t>Websites, Portfolios, Profiles</w:t>
      </w:r>
      <w:r w:rsidRPr="002262A1">
        <w:rPr>
          <w:rStyle w:val="divdocumentdivsectiontitle"/>
          <w:rFonts w:asciiTheme="minorHAnsi" w:eastAsia="Palatino Linotype" w:hAnsiTheme="minorHAnsi" w:cstheme="minorHAnsi"/>
        </w:rPr>
        <w:t xml:space="preserve">   </w:t>
      </w:r>
      <w:r w:rsidRPr="002262A1">
        <w:rPr>
          <w:rFonts w:asciiTheme="minorHAnsi" w:eastAsia="Palatino Linotype" w:hAnsiTheme="minorHAnsi" w:cstheme="minorHAnsi"/>
          <w:strike/>
          <w:color w:val="BCBFC3"/>
        </w:rPr>
        <w:t xml:space="preserve"> </w:t>
      </w:r>
      <w:r w:rsidRPr="002262A1">
        <w:rPr>
          <w:rFonts w:asciiTheme="minorHAnsi" w:eastAsia="Palatino Linotype" w:hAnsiTheme="minorHAnsi" w:cstheme="minorHAnsi"/>
          <w:strike/>
          <w:color w:val="BCBFC3"/>
        </w:rPr>
        <w:tab/>
      </w:r>
    </w:p>
    <w:p w14:paraId="5A2D53AE" w14:textId="202B130D" w:rsidR="00877B34" w:rsidRPr="002262A1" w:rsidRDefault="00000000" w:rsidP="00116558">
      <w:pPr>
        <w:pStyle w:val="divdocumentulli"/>
        <w:numPr>
          <w:ilvl w:val="0"/>
          <w:numId w:val="7"/>
        </w:numPr>
        <w:spacing w:line="260" w:lineRule="atLeast"/>
        <w:ind w:hanging="192"/>
        <w:rPr>
          <w:rFonts w:asciiTheme="minorHAnsi" w:eastAsia="Palatino Linotype" w:hAnsiTheme="minorHAnsi" w:cstheme="minorHAnsi"/>
          <w:color w:val="4A4A4A"/>
          <w:sz w:val="22"/>
          <w:szCs w:val="22"/>
        </w:rPr>
      </w:pPr>
      <w:hyperlink r:id="rId11" w:history="1">
        <w:r w:rsidR="009903CF" w:rsidRPr="002262A1">
          <w:rPr>
            <w:rStyle w:val="Hyperlink"/>
            <w:rFonts w:asciiTheme="minorHAnsi" w:eastAsia="Palatino Linotype" w:hAnsiTheme="minorHAnsi" w:cstheme="minorHAnsi"/>
            <w:sz w:val="22"/>
            <w:szCs w:val="22"/>
          </w:rPr>
          <w:t>https://www.linkedin.com/in/varney-holmes-6278b43a/</w:t>
        </w:r>
      </w:hyperlink>
      <w:r w:rsidR="009903CF" w:rsidRPr="002262A1">
        <w:rPr>
          <w:rStyle w:val="span"/>
          <w:rFonts w:asciiTheme="minorHAnsi" w:eastAsia="Palatino Linotype" w:hAnsiTheme="minorHAnsi" w:cstheme="minorHAnsi"/>
          <w:color w:val="4A4A4A"/>
          <w:sz w:val="22"/>
          <w:szCs w:val="22"/>
        </w:rPr>
        <w:t xml:space="preserve"> </w:t>
      </w:r>
    </w:p>
    <w:p w14:paraId="17F032A0" w14:textId="77777777" w:rsidR="00877B34" w:rsidRPr="002262A1" w:rsidRDefault="0059289A" w:rsidP="00116558">
      <w:pPr>
        <w:pStyle w:val="divdocumentheading"/>
        <w:tabs>
          <w:tab w:val="center" w:pos="10840"/>
        </w:tabs>
        <w:spacing w:before="300" w:line="260" w:lineRule="atLeast"/>
        <w:ind w:left="450"/>
        <w:rPr>
          <w:rFonts w:asciiTheme="minorHAnsi" w:eastAsia="Palatino Linotype" w:hAnsiTheme="minorHAnsi" w:cstheme="minorHAnsi"/>
          <w:color w:val="4A4A4A"/>
          <w:sz w:val="20"/>
          <w:szCs w:val="20"/>
        </w:rPr>
      </w:pPr>
      <w:r w:rsidRPr="002262A1">
        <w:rPr>
          <w:rStyle w:val="divdocumentdivsectiontitle"/>
          <w:rFonts w:asciiTheme="minorHAnsi" w:eastAsia="Palatino Linotype" w:hAnsiTheme="minorHAnsi" w:cstheme="minorHAnsi"/>
        </w:rPr>
        <w:t xml:space="preserve">Certifications   </w:t>
      </w:r>
      <w:r w:rsidRPr="002262A1">
        <w:rPr>
          <w:rFonts w:asciiTheme="minorHAnsi" w:eastAsia="Palatino Linotype" w:hAnsiTheme="minorHAnsi" w:cstheme="minorHAnsi"/>
          <w:strike/>
          <w:color w:val="BCBFC3"/>
        </w:rPr>
        <w:t xml:space="preserve"> </w:t>
      </w:r>
      <w:r w:rsidRPr="002262A1">
        <w:rPr>
          <w:rFonts w:asciiTheme="minorHAnsi" w:eastAsia="Palatino Linotype" w:hAnsiTheme="minorHAnsi" w:cstheme="minorHAnsi"/>
          <w:strike/>
          <w:color w:val="BCBFC3"/>
        </w:rPr>
        <w:tab/>
      </w:r>
    </w:p>
    <w:p w14:paraId="74D2D3A0" w14:textId="007C4002" w:rsidR="00877B34" w:rsidRPr="002262A1" w:rsidRDefault="005F6A47" w:rsidP="00116558">
      <w:pPr>
        <w:pStyle w:val="divdocumentulli"/>
        <w:numPr>
          <w:ilvl w:val="0"/>
          <w:numId w:val="8"/>
        </w:numPr>
        <w:spacing w:line="260" w:lineRule="atLeast"/>
        <w:ind w:hanging="192"/>
        <w:rPr>
          <w:rFonts w:asciiTheme="minorHAnsi" w:eastAsia="Palatino Linotype" w:hAnsiTheme="minorHAnsi" w:cstheme="minorHAnsi"/>
          <w:color w:val="4A4A4A"/>
          <w:sz w:val="22"/>
          <w:szCs w:val="22"/>
        </w:rPr>
      </w:pPr>
      <w:r>
        <w:rPr>
          <w:rFonts w:asciiTheme="minorHAnsi" w:eastAsia="Palatino Linotype" w:hAnsiTheme="minorHAnsi" w:cstheme="minorHAnsi"/>
          <w:color w:val="4A4A4A"/>
          <w:sz w:val="22"/>
          <w:szCs w:val="22"/>
        </w:rPr>
        <w:t>Oracle SQL Certificate</w:t>
      </w:r>
      <w:r w:rsidR="0059289A" w:rsidRPr="002262A1">
        <w:rPr>
          <w:rFonts w:asciiTheme="minorHAnsi" w:eastAsia="Palatino Linotype" w:hAnsiTheme="minorHAnsi" w:cstheme="minorHAnsi"/>
          <w:color w:val="4A4A4A"/>
          <w:sz w:val="22"/>
          <w:szCs w:val="22"/>
        </w:rPr>
        <w:t xml:space="preserve"> - 2020</w:t>
      </w:r>
    </w:p>
    <w:p w14:paraId="570DA778" w14:textId="56D81AD2" w:rsidR="00877B34" w:rsidRPr="002262A1" w:rsidRDefault="0059289A" w:rsidP="00116558">
      <w:pPr>
        <w:pStyle w:val="divdocumentulli"/>
        <w:numPr>
          <w:ilvl w:val="0"/>
          <w:numId w:val="8"/>
        </w:numPr>
        <w:spacing w:line="260" w:lineRule="atLeast"/>
        <w:ind w:hanging="192"/>
        <w:rPr>
          <w:rFonts w:asciiTheme="minorHAnsi" w:eastAsia="Palatino Linotype" w:hAnsiTheme="minorHAnsi" w:cstheme="minorHAnsi"/>
          <w:color w:val="4A4A4A"/>
          <w:sz w:val="22"/>
          <w:szCs w:val="22"/>
        </w:rPr>
      </w:pPr>
      <w:r w:rsidRPr="002262A1">
        <w:rPr>
          <w:rFonts w:asciiTheme="minorHAnsi" w:eastAsia="Palatino Linotype" w:hAnsiTheme="minorHAnsi" w:cstheme="minorHAnsi"/>
          <w:color w:val="4A4A4A"/>
          <w:sz w:val="22"/>
          <w:szCs w:val="22"/>
        </w:rPr>
        <w:t xml:space="preserve">Linux Professional Institute </w:t>
      </w:r>
      <w:r w:rsidR="005F6A47">
        <w:rPr>
          <w:rFonts w:asciiTheme="minorHAnsi" w:eastAsia="Palatino Linotype" w:hAnsiTheme="minorHAnsi" w:cstheme="minorHAnsi"/>
          <w:color w:val="4A4A4A"/>
          <w:sz w:val="22"/>
          <w:szCs w:val="22"/>
        </w:rPr>
        <w:t>Certificate</w:t>
      </w:r>
      <w:r w:rsidRPr="002262A1">
        <w:rPr>
          <w:rFonts w:asciiTheme="minorHAnsi" w:eastAsia="Palatino Linotype" w:hAnsiTheme="minorHAnsi" w:cstheme="minorHAnsi"/>
          <w:color w:val="4A4A4A"/>
          <w:sz w:val="22"/>
          <w:szCs w:val="22"/>
        </w:rPr>
        <w:t xml:space="preserve"> - 2021</w:t>
      </w:r>
    </w:p>
    <w:p w14:paraId="41DE9AA8" w14:textId="4F4BA97E" w:rsidR="00877B34" w:rsidRPr="002262A1" w:rsidRDefault="0059289A" w:rsidP="00116558">
      <w:pPr>
        <w:pStyle w:val="divdocumentulli"/>
        <w:numPr>
          <w:ilvl w:val="0"/>
          <w:numId w:val="8"/>
        </w:numPr>
        <w:spacing w:line="260" w:lineRule="atLeast"/>
        <w:ind w:hanging="192"/>
        <w:rPr>
          <w:rFonts w:asciiTheme="minorHAnsi" w:eastAsia="Palatino Linotype" w:hAnsiTheme="minorHAnsi" w:cstheme="minorHAnsi"/>
          <w:color w:val="4A4A4A"/>
          <w:sz w:val="22"/>
          <w:szCs w:val="22"/>
        </w:rPr>
      </w:pPr>
      <w:r w:rsidRPr="002262A1">
        <w:rPr>
          <w:rFonts w:asciiTheme="minorHAnsi" w:eastAsia="Palatino Linotype" w:hAnsiTheme="minorHAnsi" w:cstheme="minorHAnsi"/>
          <w:color w:val="4A4A4A"/>
          <w:sz w:val="22"/>
          <w:szCs w:val="22"/>
        </w:rPr>
        <w:t xml:space="preserve">Cybersecurity Virtualization &amp; Forensic </w:t>
      </w:r>
      <w:r w:rsidR="005F6A47">
        <w:rPr>
          <w:rFonts w:asciiTheme="minorHAnsi" w:eastAsia="Palatino Linotype" w:hAnsiTheme="minorHAnsi" w:cstheme="minorHAnsi"/>
          <w:color w:val="4A4A4A"/>
          <w:sz w:val="22"/>
          <w:szCs w:val="22"/>
        </w:rPr>
        <w:t>Certificate</w:t>
      </w:r>
      <w:r w:rsidRPr="002262A1">
        <w:rPr>
          <w:rFonts w:asciiTheme="minorHAnsi" w:eastAsia="Palatino Linotype" w:hAnsiTheme="minorHAnsi" w:cstheme="minorHAnsi"/>
          <w:color w:val="4A4A4A"/>
          <w:sz w:val="22"/>
          <w:szCs w:val="22"/>
        </w:rPr>
        <w:t xml:space="preserve"> - Ongoing</w:t>
      </w:r>
    </w:p>
    <w:p w14:paraId="710A7D5B" w14:textId="3A78054B" w:rsidR="00076241" w:rsidRPr="002262A1" w:rsidRDefault="00076241" w:rsidP="00076241">
      <w:pPr>
        <w:rPr>
          <w:rFonts w:asciiTheme="minorHAnsi" w:eastAsia="Palatino Linotype" w:hAnsiTheme="minorHAnsi" w:cstheme="minorHAnsi"/>
        </w:rPr>
      </w:pPr>
    </w:p>
    <w:sectPr w:rsidR="00076241" w:rsidRPr="002262A1" w:rsidSect="00702637">
      <w:pgSz w:w="12240" w:h="15840"/>
      <w:pgMar w:top="1350" w:right="1260" w:bottom="1530" w:left="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76B768A-CD7E-4BB1-A7CD-42ABA1900D2A}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2" w:fontKey="{A68E8AFC-3386-45B0-AEB6-998EF2D7F293}"/>
    <w:embedBold r:id="rId3" w:fontKey="{B2CB7022-D046-4E2F-8692-2251C3C31455}"/>
    <w:embedItalic r:id="rId4" w:fontKey="{AF91A27C-ADD1-4795-8CF6-DDB5589712B9}"/>
  </w:font>
  <w:font w:name="Yu Gothic UI Semibold">
    <w:panose1 w:val="020B07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5BCAD57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40E55D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BF6AA9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E54023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3C0A0E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5340D7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096953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702939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FC21D5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4A2E539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7C6953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7B8616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5BAFA5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5C43ED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EE0C1B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FF6D95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BBA094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10A429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ABA2E9B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D0669E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9A2F14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A7C3F2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7B4A14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54C150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29E567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BE6635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9FE40A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B6BE1D7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BC8BEA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2DA9C5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A10226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5FADB6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8B00F3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7C8C20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DF0EF2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002B97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5482530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63653B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21C521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6B8E34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1A0C07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D10956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A02D8D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734FBC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6381A6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C0FAEDC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DE83D6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85CF64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7DE8E6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98CFB5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0A0FE1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852947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BAE9B2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0CA590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ECEEE39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3F2850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49E14B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1C812E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5F4990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CFA892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AAEF74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F8447A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F142D9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D976334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54661E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D2A999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57A649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B42AC1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A205C4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A8C40D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7B8346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432427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1195C27"/>
    <w:multiLevelType w:val="multilevel"/>
    <w:tmpl w:val="1C66C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08943F89"/>
    <w:multiLevelType w:val="multilevel"/>
    <w:tmpl w:val="351AA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7C47F02"/>
    <w:multiLevelType w:val="multilevel"/>
    <w:tmpl w:val="8A2E7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24C7E3B"/>
    <w:multiLevelType w:val="multilevel"/>
    <w:tmpl w:val="D51C0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4C3093C"/>
    <w:multiLevelType w:val="hybridMultilevel"/>
    <w:tmpl w:val="EE664162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A35109"/>
    <w:multiLevelType w:val="multilevel"/>
    <w:tmpl w:val="02166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E3D1E7C"/>
    <w:multiLevelType w:val="hybridMultilevel"/>
    <w:tmpl w:val="5AFA94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F810509"/>
    <w:multiLevelType w:val="hybridMultilevel"/>
    <w:tmpl w:val="A600C7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C40344"/>
    <w:multiLevelType w:val="multilevel"/>
    <w:tmpl w:val="10CA7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84E22C0"/>
    <w:multiLevelType w:val="multilevel"/>
    <w:tmpl w:val="9E58F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A4E4C1C"/>
    <w:multiLevelType w:val="multilevel"/>
    <w:tmpl w:val="0DCC8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21807CC"/>
    <w:multiLevelType w:val="multilevel"/>
    <w:tmpl w:val="9738C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E9A58FA"/>
    <w:multiLevelType w:val="hybridMultilevel"/>
    <w:tmpl w:val="88C67B88"/>
    <w:lvl w:ilvl="0" w:tplc="04090005">
      <w:start w:val="1"/>
      <w:numFmt w:val="bullet"/>
      <w:lvlText w:val=""/>
      <w:lvlJc w:val="left"/>
      <w:pPr>
        <w:ind w:left="450" w:hanging="360"/>
      </w:pPr>
      <w:rPr>
        <w:rFonts w:ascii="Wingdings" w:hAnsi="Wingdings" w:cs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E7228C"/>
    <w:multiLevelType w:val="hybridMultilevel"/>
    <w:tmpl w:val="236C6402"/>
    <w:lvl w:ilvl="0" w:tplc="03EE1CC4">
      <w:start w:val="1"/>
      <w:numFmt w:val="bullet"/>
      <w:lvlText w:val="▪"/>
      <w:lvlJc w:val="left"/>
      <w:pPr>
        <w:ind w:left="720" w:hanging="360"/>
      </w:pPr>
      <w:rPr>
        <w:rFonts w:ascii="OpenSymbol" w:eastAsia="OpenSymbol" w:hAnsi="OpenSymbol" w:cs="Open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6004933">
    <w:abstractNumId w:val="0"/>
  </w:num>
  <w:num w:numId="2" w16cid:durableId="2017268005">
    <w:abstractNumId w:val="1"/>
  </w:num>
  <w:num w:numId="3" w16cid:durableId="2008899720">
    <w:abstractNumId w:val="2"/>
  </w:num>
  <w:num w:numId="4" w16cid:durableId="918907012">
    <w:abstractNumId w:val="3"/>
  </w:num>
  <w:num w:numId="5" w16cid:durableId="1205025983">
    <w:abstractNumId w:val="4"/>
  </w:num>
  <w:num w:numId="6" w16cid:durableId="994992911">
    <w:abstractNumId w:val="5"/>
  </w:num>
  <w:num w:numId="7" w16cid:durableId="1911117080">
    <w:abstractNumId w:val="6"/>
  </w:num>
  <w:num w:numId="8" w16cid:durableId="1063674261">
    <w:abstractNumId w:val="7"/>
  </w:num>
  <w:num w:numId="9" w16cid:durableId="431171691">
    <w:abstractNumId w:val="12"/>
  </w:num>
  <w:num w:numId="10" w16cid:durableId="1010789603">
    <w:abstractNumId w:val="21"/>
  </w:num>
  <w:num w:numId="11" w16cid:durableId="1490751363">
    <w:abstractNumId w:val="15"/>
  </w:num>
  <w:num w:numId="12" w16cid:durableId="1002318678">
    <w:abstractNumId w:val="20"/>
  </w:num>
  <w:num w:numId="13" w16cid:durableId="822307609">
    <w:abstractNumId w:val="13"/>
  </w:num>
  <w:num w:numId="14" w16cid:durableId="1473014706">
    <w:abstractNumId w:val="19"/>
  </w:num>
  <w:num w:numId="15" w16cid:durableId="2110462789">
    <w:abstractNumId w:val="11"/>
  </w:num>
  <w:num w:numId="16" w16cid:durableId="1607228530">
    <w:abstractNumId w:val="8"/>
  </w:num>
  <w:num w:numId="17" w16cid:durableId="1222794107">
    <w:abstractNumId w:val="18"/>
  </w:num>
  <w:num w:numId="18" w16cid:durableId="513804756">
    <w:abstractNumId w:val="10"/>
  </w:num>
  <w:num w:numId="19" w16cid:durableId="1121876007">
    <w:abstractNumId w:val="9"/>
  </w:num>
  <w:num w:numId="20" w16cid:durableId="556353975">
    <w:abstractNumId w:val="17"/>
  </w:num>
  <w:num w:numId="21" w16cid:durableId="1044479017">
    <w:abstractNumId w:val="16"/>
  </w:num>
  <w:num w:numId="22" w16cid:durableId="202797814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B34"/>
    <w:rsid w:val="0000220B"/>
    <w:rsid w:val="000036EF"/>
    <w:rsid w:val="00007ED6"/>
    <w:rsid w:val="00013F77"/>
    <w:rsid w:val="00015C71"/>
    <w:rsid w:val="00022B17"/>
    <w:rsid w:val="00022E90"/>
    <w:rsid w:val="00025171"/>
    <w:rsid w:val="000361EC"/>
    <w:rsid w:val="00044A85"/>
    <w:rsid w:val="0004758E"/>
    <w:rsid w:val="000475CC"/>
    <w:rsid w:val="00047D3B"/>
    <w:rsid w:val="00054AE0"/>
    <w:rsid w:val="000575C7"/>
    <w:rsid w:val="00061279"/>
    <w:rsid w:val="0006500A"/>
    <w:rsid w:val="000719AC"/>
    <w:rsid w:val="00075BCD"/>
    <w:rsid w:val="00076241"/>
    <w:rsid w:val="0008471B"/>
    <w:rsid w:val="00090387"/>
    <w:rsid w:val="00094CDB"/>
    <w:rsid w:val="000A038E"/>
    <w:rsid w:val="000C7EFC"/>
    <w:rsid w:val="000D20E3"/>
    <w:rsid w:val="000D43DF"/>
    <w:rsid w:val="000D4BEC"/>
    <w:rsid w:val="000E5212"/>
    <w:rsid w:val="000E6FA7"/>
    <w:rsid w:val="000F1FF3"/>
    <w:rsid w:val="0010128A"/>
    <w:rsid w:val="0010194C"/>
    <w:rsid w:val="00102D9A"/>
    <w:rsid w:val="00112A3F"/>
    <w:rsid w:val="00116558"/>
    <w:rsid w:val="001326BE"/>
    <w:rsid w:val="00137FE9"/>
    <w:rsid w:val="00151405"/>
    <w:rsid w:val="00160C81"/>
    <w:rsid w:val="001675C8"/>
    <w:rsid w:val="001716C0"/>
    <w:rsid w:val="00172467"/>
    <w:rsid w:val="00186733"/>
    <w:rsid w:val="0019009B"/>
    <w:rsid w:val="00195C10"/>
    <w:rsid w:val="001962E0"/>
    <w:rsid w:val="001A4340"/>
    <w:rsid w:val="001A4B5B"/>
    <w:rsid w:val="001B35E6"/>
    <w:rsid w:val="001C4A60"/>
    <w:rsid w:val="001C5250"/>
    <w:rsid w:val="001D0131"/>
    <w:rsid w:val="001D6ECF"/>
    <w:rsid w:val="001E6AEF"/>
    <w:rsid w:val="00205418"/>
    <w:rsid w:val="002116EB"/>
    <w:rsid w:val="002262A1"/>
    <w:rsid w:val="00230A4E"/>
    <w:rsid w:val="00231F0E"/>
    <w:rsid w:val="00233F47"/>
    <w:rsid w:val="002428F6"/>
    <w:rsid w:val="002607BE"/>
    <w:rsid w:val="002630F1"/>
    <w:rsid w:val="00274227"/>
    <w:rsid w:val="0028096C"/>
    <w:rsid w:val="00286D2B"/>
    <w:rsid w:val="00296820"/>
    <w:rsid w:val="002A0362"/>
    <w:rsid w:val="002A0A14"/>
    <w:rsid w:val="002A1B02"/>
    <w:rsid w:val="002A663B"/>
    <w:rsid w:val="002B75AC"/>
    <w:rsid w:val="002C2AEE"/>
    <w:rsid w:val="002C4866"/>
    <w:rsid w:val="002D15B7"/>
    <w:rsid w:val="002D2D45"/>
    <w:rsid w:val="002D3952"/>
    <w:rsid w:val="002E37B3"/>
    <w:rsid w:val="002E3DE9"/>
    <w:rsid w:val="00315319"/>
    <w:rsid w:val="0031541A"/>
    <w:rsid w:val="00330D7A"/>
    <w:rsid w:val="00332CD3"/>
    <w:rsid w:val="00344872"/>
    <w:rsid w:val="003507A2"/>
    <w:rsid w:val="003616D4"/>
    <w:rsid w:val="00367376"/>
    <w:rsid w:val="003726F0"/>
    <w:rsid w:val="00381027"/>
    <w:rsid w:val="00392D83"/>
    <w:rsid w:val="0039602E"/>
    <w:rsid w:val="003A006D"/>
    <w:rsid w:val="003A481A"/>
    <w:rsid w:val="003A68F6"/>
    <w:rsid w:val="003C0A17"/>
    <w:rsid w:val="003C1A49"/>
    <w:rsid w:val="003C5B3B"/>
    <w:rsid w:val="003C611E"/>
    <w:rsid w:val="003D493E"/>
    <w:rsid w:val="003D7579"/>
    <w:rsid w:val="003E51DA"/>
    <w:rsid w:val="003F1CE1"/>
    <w:rsid w:val="00407A9B"/>
    <w:rsid w:val="00407CA9"/>
    <w:rsid w:val="0041486B"/>
    <w:rsid w:val="0041604F"/>
    <w:rsid w:val="00431B26"/>
    <w:rsid w:val="00432453"/>
    <w:rsid w:val="0043348E"/>
    <w:rsid w:val="00433D4B"/>
    <w:rsid w:val="00443D8D"/>
    <w:rsid w:val="00447C3E"/>
    <w:rsid w:val="0046253A"/>
    <w:rsid w:val="004626D7"/>
    <w:rsid w:val="00471CCB"/>
    <w:rsid w:val="00492F49"/>
    <w:rsid w:val="00495B9F"/>
    <w:rsid w:val="004A37C9"/>
    <w:rsid w:val="004A4604"/>
    <w:rsid w:val="004A55AF"/>
    <w:rsid w:val="004C219E"/>
    <w:rsid w:val="004C751A"/>
    <w:rsid w:val="004D01F8"/>
    <w:rsid w:val="004D0B80"/>
    <w:rsid w:val="004E7C73"/>
    <w:rsid w:val="004F25C0"/>
    <w:rsid w:val="004F6002"/>
    <w:rsid w:val="00506220"/>
    <w:rsid w:val="00537ACB"/>
    <w:rsid w:val="00543F29"/>
    <w:rsid w:val="0055122C"/>
    <w:rsid w:val="00554389"/>
    <w:rsid w:val="005760BA"/>
    <w:rsid w:val="005866CA"/>
    <w:rsid w:val="00592171"/>
    <w:rsid w:val="0059289A"/>
    <w:rsid w:val="005B64C8"/>
    <w:rsid w:val="005E4269"/>
    <w:rsid w:val="005E73E0"/>
    <w:rsid w:val="005E7F4C"/>
    <w:rsid w:val="005F6A47"/>
    <w:rsid w:val="00606D08"/>
    <w:rsid w:val="006102D6"/>
    <w:rsid w:val="0061036C"/>
    <w:rsid w:val="00617225"/>
    <w:rsid w:val="006246D4"/>
    <w:rsid w:val="0062570C"/>
    <w:rsid w:val="0062676E"/>
    <w:rsid w:val="0063027D"/>
    <w:rsid w:val="00634B72"/>
    <w:rsid w:val="006364B2"/>
    <w:rsid w:val="0063695B"/>
    <w:rsid w:val="006445D5"/>
    <w:rsid w:val="00647A76"/>
    <w:rsid w:val="00650CFA"/>
    <w:rsid w:val="006524BD"/>
    <w:rsid w:val="006555E3"/>
    <w:rsid w:val="006656DA"/>
    <w:rsid w:val="0066734E"/>
    <w:rsid w:val="0067113F"/>
    <w:rsid w:val="0067767C"/>
    <w:rsid w:val="006807C2"/>
    <w:rsid w:val="00680BC2"/>
    <w:rsid w:val="006A2672"/>
    <w:rsid w:val="006B5071"/>
    <w:rsid w:val="006C716E"/>
    <w:rsid w:val="006D638C"/>
    <w:rsid w:val="006D6BE1"/>
    <w:rsid w:val="006E0742"/>
    <w:rsid w:val="006E6551"/>
    <w:rsid w:val="006F2B02"/>
    <w:rsid w:val="006F42B6"/>
    <w:rsid w:val="006F69CF"/>
    <w:rsid w:val="00702637"/>
    <w:rsid w:val="00703D22"/>
    <w:rsid w:val="00712BBF"/>
    <w:rsid w:val="00712F58"/>
    <w:rsid w:val="00723029"/>
    <w:rsid w:val="00724446"/>
    <w:rsid w:val="00771042"/>
    <w:rsid w:val="00773CE2"/>
    <w:rsid w:val="00776B90"/>
    <w:rsid w:val="007933AA"/>
    <w:rsid w:val="007A3EB0"/>
    <w:rsid w:val="007A54CF"/>
    <w:rsid w:val="007B7283"/>
    <w:rsid w:val="007C4E28"/>
    <w:rsid w:val="007D16CC"/>
    <w:rsid w:val="007D36BA"/>
    <w:rsid w:val="007D6740"/>
    <w:rsid w:val="00815EBB"/>
    <w:rsid w:val="00817CF2"/>
    <w:rsid w:val="00835F84"/>
    <w:rsid w:val="008405D6"/>
    <w:rsid w:val="008470BF"/>
    <w:rsid w:val="00847F7F"/>
    <w:rsid w:val="008537E8"/>
    <w:rsid w:val="00853F2E"/>
    <w:rsid w:val="0086388A"/>
    <w:rsid w:val="00871C0A"/>
    <w:rsid w:val="00877B34"/>
    <w:rsid w:val="00885AFD"/>
    <w:rsid w:val="00892948"/>
    <w:rsid w:val="008A28A2"/>
    <w:rsid w:val="008B34C8"/>
    <w:rsid w:val="008D4CB1"/>
    <w:rsid w:val="008D7B91"/>
    <w:rsid w:val="008F3630"/>
    <w:rsid w:val="00901562"/>
    <w:rsid w:val="00903F10"/>
    <w:rsid w:val="00933F18"/>
    <w:rsid w:val="0094138A"/>
    <w:rsid w:val="00945A1F"/>
    <w:rsid w:val="0095356A"/>
    <w:rsid w:val="00954EFF"/>
    <w:rsid w:val="00960196"/>
    <w:rsid w:val="0097683F"/>
    <w:rsid w:val="00977F0F"/>
    <w:rsid w:val="009803A8"/>
    <w:rsid w:val="009819C2"/>
    <w:rsid w:val="00981BC4"/>
    <w:rsid w:val="009903CF"/>
    <w:rsid w:val="00993105"/>
    <w:rsid w:val="009A4F4B"/>
    <w:rsid w:val="009B3CF0"/>
    <w:rsid w:val="009C6CF0"/>
    <w:rsid w:val="009E4250"/>
    <w:rsid w:val="00A07FEC"/>
    <w:rsid w:val="00A242E1"/>
    <w:rsid w:val="00A31147"/>
    <w:rsid w:val="00A42466"/>
    <w:rsid w:val="00A60BCF"/>
    <w:rsid w:val="00A65FCF"/>
    <w:rsid w:val="00A72E59"/>
    <w:rsid w:val="00A74BFE"/>
    <w:rsid w:val="00A76BE4"/>
    <w:rsid w:val="00A76BE7"/>
    <w:rsid w:val="00A81EB6"/>
    <w:rsid w:val="00A90389"/>
    <w:rsid w:val="00A933F1"/>
    <w:rsid w:val="00A96936"/>
    <w:rsid w:val="00AB6251"/>
    <w:rsid w:val="00AD2AE0"/>
    <w:rsid w:val="00AD4957"/>
    <w:rsid w:val="00AD4D5D"/>
    <w:rsid w:val="00AE2E89"/>
    <w:rsid w:val="00AE75DE"/>
    <w:rsid w:val="00AF385C"/>
    <w:rsid w:val="00AF3B1F"/>
    <w:rsid w:val="00AF5DBB"/>
    <w:rsid w:val="00AF75E5"/>
    <w:rsid w:val="00B12C49"/>
    <w:rsid w:val="00B24132"/>
    <w:rsid w:val="00B45DDA"/>
    <w:rsid w:val="00B6016D"/>
    <w:rsid w:val="00B629EE"/>
    <w:rsid w:val="00B70E8F"/>
    <w:rsid w:val="00B87BE2"/>
    <w:rsid w:val="00BA7517"/>
    <w:rsid w:val="00BA78AE"/>
    <w:rsid w:val="00BB2B96"/>
    <w:rsid w:val="00BD613D"/>
    <w:rsid w:val="00BF1A5B"/>
    <w:rsid w:val="00BF2EC2"/>
    <w:rsid w:val="00C10A7D"/>
    <w:rsid w:val="00C278F4"/>
    <w:rsid w:val="00C27CA4"/>
    <w:rsid w:val="00C30237"/>
    <w:rsid w:val="00C306F9"/>
    <w:rsid w:val="00C32288"/>
    <w:rsid w:val="00C351BA"/>
    <w:rsid w:val="00C47192"/>
    <w:rsid w:val="00C518F5"/>
    <w:rsid w:val="00C5195D"/>
    <w:rsid w:val="00C532BB"/>
    <w:rsid w:val="00C60CDF"/>
    <w:rsid w:val="00C623A0"/>
    <w:rsid w:val="00C63F57"/>
    <w:rsid w:val="00C823F4"/>
    <w:rsid w:val="00C846C2"/>
    <w:rsid w:val="00C861C9"/>
    <w:rsid w:val="00C914A9"/>
    <w:rsid w:val="00C945CA"/>
    <w:rsid w:val="00C94A96"/>
    <w:rsid w:val="00C95B5A"/>
    <w:rsid w:val="00C95E6C"/>
    <w:rsid w:val="00CA62C9"/>
    <w:rsid w:val="00CB5C7D"/>
    <w:rsid w:val="00CC1F9B"/>
    <w:rsid w:val="00CC2FE6"/>
    <w:rsid w:val="00CD3364"/>
    <w:rsid w:val="00CE007D"/>
    <w:rsid w:val="00CE3CAD"/>
    <w:rsid w:val="00D01B24"/>
    <w:rsid w:val="00D145FB"/>
    <w:rsid w:val="00D17C60"/>
    <w:rsid w:val="00D22441"/>
    <w:rsid w:val="00D42238"/>
    <w:rsid w:val="00D725F5"/>
    <w:rsid w:val="00D72C28"/>
    <w:rsid w:val="00D847EF"/>
    <w:rsid w:val="00D90EFF"/>
    <w:rsid w:val="00D946FE"/>
    <w:rsid w:val="00D96F4D"/>
    <w:rsid w:val="00DC2D93"/>
    <w:rsid w:val="00DC4D9B"/>
    <w:rsid w:val="00DD0DDE"/>
    <w:rsid w:val="00DD25AF"/>
    <w:rsid w:val="00DE1DAD"/>
    <w:rsid w:val="00DE2A64"/>
    <w:rsid w:val="00DE2DC4"/>
    <w:rsid w:val="00DF2A06"/>
    <w:rsid w:val="00E11859"/>
    <w:rsid w:val="00E2552C"/>
    <w:rsid w:val="00E26075"/>
    <w:rsid w:val="00E3221B"/>
    <w:rsid w:val="00E3443F"/>
    <w:rsid w:val="00E54CCC"/>
    <w:rsid w:val="00E56639"/>
    <w:rsid w:val="00E6387E"/>
    <w:rsid w:val="00E7770D"/>
    <w:rsid w:val="00E911E3"/>
    <w:rsid w:val="00E970C4"/>
    <w:rsid w:val="00EB54B0"/>
    <w:rsid w:val="00ED019E"/>
    <w:rsid w:val="00ED25E2"/>
    <w:rsid w:val="00ED2E67"/>
    <w:rsid w:val="00ED7EE6"/>
    <w:rsid w:val="00EE1E3E"/>
    <w:rsid w:val="00EE48A8"/>
    <w:rsid w:val="00EF056E"/>
    <w:rsid w:val="00EF3FF9"/>
    <w:rsid w:val="00F00F5F"/>
    <w:rsid w:val="00F07EB8"/>
    <w:rsid w:val="00F24B52"/>
    <w:rsid w:val="00F31E6A"/>
    <w:rsid w:val="00F42065"/>
    <w:rsid w:val="00F5589B"/>
    <w:rsid w:val="00F627E5"/>
    <w:rsid w:val="00F71C3F"/>
    <w:rsid w:val="00F80B1A"/>
    <w:rsid w:val="00FD61FC"/>
    <w:rsid w:val="00FE6FC0"/>
    <w:rsid w:val="00FE778C"/>
    <w:rsid w:val="00FE7EC9"/>
    <w:rsid w:val="00FF1082"/>
    <w:rsid w:val="00FF4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E4578"/>
  <w15:docId w15:val="{FB85A319-8D06-4F88-8BA4-5D43BFD2E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pacing w:line="260" w:lineRule="atLeast"/>
    </w:pPr>
    <w:rPr>
      <w:color w:val="4A4A4A"/>
    </w:rPr>
  </w:style>
  <w:style w:type="paragraph" w:customStyle="1" w:styleId="divdocumentdivfirstsection">
    <w:name w:val="div_document_div_firstsection"/>
    <w:basedOn w:val="Normal"/>
  </w:style>
  <w:style w:type="paragraph" w:customStyle="1" w:styleId="gap-btn-hidden">
    <w:name w:val="gap-btn-hidden"/>
    <w:basedOn w:val="Normal"/>
    <w:rPr>
      <w:vanish/>
    </w:rPr>
  </w:style>
  <w:style w:type="paragraph" w:customStyle="1" w:styleId="divdocumentdivparagraph">
    <w:name w:val="div_document_div_paragraph"/>
    <w:basedOn w:val="Normal"/>
  </w:style>
  <w:style w:type="paragraph" w:customStyle="1" w:styleId="div">
    <w:name w:val="div"/>
    <w:basedOn w:val="Normal"/>
  </w:style>
  <w:style w:type="paragraph" w:customStyle="1" w:styleId="divname">
    <w:name w:val="div_name"/>
    <w:basedOn w:val="div"/>
    <w:pPr>
      <w:spacing w:line="640" w:lineRule="atLeast"/>
      <w:jc w:val="center"/>
    </w:pPr>
    <w:rPr>
      <w:b/>
      <w:bCs/>
      <w:caps/>
      <w:color w:val="4A4A4A"/>
      <w:sz w:val="52"/>
      <w:szCs w:val="52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spacing w:line="260" w:lineRule="atLeast"/>
      <w:jc w:val="center"/>
    </w:pPr>
    <w:rPr>
      <w:sz w:val="20"/>
      <w:szCs w:val="20"/>
    </w:rPr>
  </w:style>
  <w:style w:type="character" w:customStyle="1" w:styleId="sprtr">
    <w:name w:val="sprtr"/>
    <w:basedOn w:val="DefaultParagraphFont"/>
  </w:style>
  <w:style w:type="paragraph" w:customStyle="1" w:styleId="divdocumentSECTIONCNTCsectionnotbtnlnk">
    <w:name w:val="div_document_SECTION_CNTC + section_not(.btnlnk)"/>
    <w:basedOn w:val="Normal"/>
  </w:style>
  <w:style w:type="paragraph" w:customStyle="1" w:styleId="divdocumentheading">
    <w:name w:val="div_document_heading"/>
    <w:basedOn w:val="Normal"/>
    <w:pPr>
      <w:pBdr>
        <w:bottom w:val="none" w:sz="0" w:space="12" w:color="auto"/>
      </w:pBdr>
    </w:pPr>
  </w:style>
  <w:style w:type="character" w:customStyle="1" w:styleId="divdocumentdivsectiontitle">
    <w:name w:val="div_document_div_sectiontitle"/>
    <w:basedOn w:val="DefaultParagraphFont"/>
    <w:rPr>
      <w:b/>
      <w:bCs/>
      <w:color w:val="4A4A4A"/>
      <w:sz w:val="24"/>
      <w:szCs w:val="24"/>
    </w:rPr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paragraph" w:customStyle="1" w:styleId="divdocumentsection">
    <w:name w:val="div_document_section"/>
    <w:basedOn w:val="Normal"/>
  </w:style>
  <w:style w:type="paragraph" w:customStyle="1" w:styleId="divdocumentulli">
    <w:name w:val="div_document_ul_li"/>
    <w:basedOn w:val="Normal"/>
  </w:style>
  <w:style w:type="table" w:customStyle="1" w:styleId="divdocumenttable">
    <w:name w:val="div_document_table"/>
    <w:basedOn w:val="TableNormal"/>
    <w:tblPr/>
  </w:style>
  <w:style w:type="character" w:customStyle="1" w:styleId="spandateswrapper">
    <w:name w:val="span_dates_wrapper"/>
    <w:basedOn w:val="span"/>
    <w:rPr>
      <w:sz w:val="24"/>
      <w:szCs w:val="24"/>
      <w:bdr w:val="none" w:sz="0" w:space="0" w:color="auto"/>
      <w:vertAlign w:val="baseline"/>
    </w:rPr>
  </w:style>
  <w:style w:type="paragraph" w:customStyle="1" w:styleId="spandateswrapperParagraph">
    <w:name w:val="span_dates_wrapper Paragraph"/>
    <w:basedOn w:val="spanParagraph"/>
  </w:style>
  <w:style w:type="paragraph" w:customStyle="1" w:styleId="spanParagraph">
    <w:name w:val="span Paragraph"/>
    <w:basedOn w:val="Normal"/>
  </w:style>
  <w:style w:type="paragraph" w:customStyle="1" w:styleId="spanpaddedline">
    <w:name w:val="span_paddedline"/>
    <w:basedOn w:val="spanParagraph"/>
  </w:style>
  <w:style w:type="character" w:customStyle="1" w:styleId="jobtitle">
    <w:name w:val="jobtitle"/>
    <w:basedOn w:val="DefaultParagraphFont"/>
    <w:rPr>
      <w:b/>
      <w:bCs/>
    </w:rPr>
  </w:style>
  <w:style w:type="character" w:customStyle="1" w:styleId="divdocumentparlrColmnsinglecolumn">
    <w:name w:val="div_document_parlrColmn_singlecolumn"/>
    <w:basedOn w:val="DefaultParagraphFont"/>
  </w:style>
  <w:style w:type="paragraph" w:customStyle="1" w:styleId="divdocumentparlrColmnsinglecolumnulli">
    <w:name w:val="div_document_parlrColmn_singlecolumn_ul_li"/>
    <w:basedOn w:val="Normal"/>
    <w:pPr>
      <w:pBdr>
        <w:bottom w:val="none" w:sz="0" w:space="2" w:color="auto"/>
      </w:pBdr>
    </w:pPr>
  </w:style>
  <w:style w:type="table" w:customStyle="1" w:styleId="divdocumentdivparagraphTable">
    <w:name w:val="div_document_div_paragraph Table"/>
    <w:basedOn w:val="TableNormal"/>
    <w:tblPr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educsprtreducsprtr">
    <w:name w:val="educsprtr + educsprtr"/>
    <w:basedOn w:val="DefaultParagraphFont"/>
    <w:rPr>
      <w:vanish/>
    </w:rPr>
  </w:style>
  <w:style w:type="character" w:customStyle="1" w:styleId="degree">
    <w:name w:val="degree"/>
    <w:basedOn w:val="DefaultParagraphFont"/>
    <w:rPr>
      <w:b/>
      <w:bCs/>
    </w:rPr>
  </w:style>
  <w:style w:type="character" w:styleId="Hyperlink">
    <w:name w:val="Hyperlink"/>
    <w:basedOn w:val="DefaultParagraphFont"/>
    <w:uiPriority w:val="99"/>
    <w:unhideWhenUsed/>
    <w:rsid w:val="0059289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289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507A2"/>
    <w:pPr>
      <w:spacing w:after="160" w:line="259" w:lineRule="auto"/>
      <w:ind w:left="720"/>
      <w:contextualSpacing/>
    </w:pPr>
    <w:rPr>
      <w:rFonts w:ascii="Calibri" w:eastAsia="Calibri" w:hAnsi="Calibri" w:cs="Calibri"/>
      <w:color w:val="000000"/>
      <w:sz w:val="22"/>
      <w:szCs w:val="22"/>
    </w:rPr>
  </w:style>
  <w:style w:type="table" w:styleId="TableGrid">
    <w:name w:val="Table Grid"/>
    <w:basedOn w:val="TableNormal"/>
    <w:uiPriority w:val="39"/>
    <w:rsid w:val="00A74BFE"/>
    <w:pPr>
      <w:contextualSpacing/>
    </w:pPr>
    <w:rPr>
      <w:rFonts w:asciiTheme="minorHAnsi" w:eastAsiaTheme="minorHAnsi" w:hAnsiTheme="minorHAnsi" w:cstheme="minorBidi"/>
      <w:color w:val="595959" w:themeColor="text1" w:themeTint="A6"/>
      <w:sz w:val="22"/>
      <w:szCs w:val="22"/>
    </w:rPr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69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7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4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5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7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2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holmesv.smwf6.com@gmail.com" TargetMode="Externa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linkedin.com/in/varney-holmes-6278b43a/" TargetMode="External"/><Relationship Id="rId5" Type="http://schemas.openxmlformats.org/officeDocument/2006/relationships/styles" Target="styles.xml"/><Relationship Id="rId10" Type="http://schemas.openxmlformats.org/officeDocument/2006/relationships/hyperlink" Target="https://www.dice.com/jobs/q-Oracle-jobs" TargetMode="External"/><Relationship Id="rId4" Type="http://schemas.openxmlformats.org/officeDocument/2006/relationships/numbering" Target="numbering.xml"/><Relationship Id="rId9" Type="http://schemas.openxmlformats.org/officeDocument/2006/relationships/hyperlink" Target="https://www.linkedin.com/in/varney-holmes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63D40AB0F4E9D449A6B7F50AA6F7F51" ma:contentTypeVersion="4" ma:contentTypeDescription="Create a new document." ma:contentTypeScope="" ma:versionID="77bc22735560a1c1fcc780e2e4287e1d">
  <xsd:schema xmlns:xsd="http://www.w3.org/2001/XMLSchema" xmlns:xs="http://www.w3.org/2001/XMLSchema" xmlns:p="http://schemas.microsoft.com/office/2006/metadata/properties" xmlns:ns3="019acfa0-ec23-4bb0-83cc-54b0c557044a" targetNamespace="http://schemas.microsoft.com/office/2006/metadata/properties" ma:root="true" ma:fieldsID="c19b5a89b8eaf0d5667130b99486d38e" ns3:_="">
    <xsd:import namespace="019acfa0-ec23-4bb0-83cc-54b0c557044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9acfa0-ec23-4bb0-83cc-54b0c55704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33D61E2-DED7-4DAA-8DC4-3B98EE160BC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3254D10-C328-4294-A68A-CAD25CA6DA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9acfa0-ec23-4bb0-83cc-54b0c557044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8F3DFE3-01C2-44A6-A27B-1CC27631FFE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1563</Words>
  <Characters>8914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VARNEY A. HOLMES</vt:lpstr>
    </vt:vector>
  </TitlesOfParts>
  <Company/>
  <LinksUpToDate>false</LinksUpToDate>
  <CharactersWithSpaces>10457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VARNEY A. HOLMES</dc:title>
  <dc:subject/>
  <dc:creator>Varney Holmes</dc:creator>
  <cp:keywords/>
  <dc:description/>
  <cp:lastModifiedBy>Holmes, Varney A</cp:lastModifiedBy>
  <cp:revision>9</cp:revision>
  <dcterms:created xsi:type="dcterms:W3CDTF">2022-05-03T18:35:00Z</dcterms:created>
  <dcterms:modified xsi:type="dcterms:W3CDTF">2022-07-27T21:31:00Z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56e638c7-fca8-4f69-a4f2-ae95ed780008</vt:lpwstr>
  </property>
  <property fmtid="{D5CDD505-2E9C-101B-9397-08002B2CF9AE}" pid="3" name="x1ye=0">
    <vt:lpwstr>oHsAAB+LCAAAAAAABAAcm8WSq1AURT+IAW5D3N2ZQXCCO1//0m+YqlQRuOfsvVbSjTAQQ1MkhJEiSQgMhSMQJiIQSZI4T3A0mpIJenTowPlSUkLseB8fI9KyTlYXbjA9GTo8rBBDIyWAxpARWluTUWlWZcA25ikgGeQVTd7QW9ipgKSypJ1jsGzQ6W0eD4J7Z4XSCGekLpi+FdSVLmeb0Hi4ne8KM3z00zvCM3o1rQmymAN2QGx6vOrWZl1CuLM</vt:lpwstr>
  </property>
  <property fmtid="{D5CDD505-2E9C-101B-9397-08002B2CF9AE}" pid="4" name="x1ye=1">
    <vt:lpwstr>c8/JlTx3XT9FubC66ZQIekJdn8b1bR054ufDtYKkV5XQq39M4EODzto+/FjUExhQXasKEPh5HxJGyy43iFf6nqDzi228QEFWwVRhAepXX/cKpPZuJ0D7v5q1EJlYbtZaMFcfyp54HZjPz+GTRMd5lpas1pNQCU47xIle9OsM5GXGSeT+mlyocWsSTSe/Wt/FKFBBNL/LxmAKeWi2VFSEtZ8jHQMactfNerJUM2RnfPECgii/y4wmAbtnpN/lwbx</vt:lpwstr>
  </property>
  <property fmtid="{D5CDD505-2E9C-101B-9397-08002B2CF9AE}" pid="5" name="x1ye=10">
    <vt:lpwstr>dyr/1518D5cI1Ju1Ax5AoBZqOV+phl4gjDyBEzOd79EXV1TVRIrK7uKCzAuF7gszU8Ihf2HXP4/gGA1+xhIqufvoCjKn9/3GT6oDgp6UaFHItgSWzufv7W2leV80t/XufhPhL+Dde18sOxHWd19GUdjN5QcMjzStJxl3+xE2AicVp4H/zYwPC9AR4dFxw63XeE1odZDO/ttK763w6wyPCJP1XAVRV881xqFSTAATaYOWCYosvr52x8xvmFyovGN</vt:lpwstr>
  </property>
  <property fmtid="{D5CDD505-2E9C-101B-9397-08002B2CF9AE}" pid="6" name="x1ye=100">
    <vt:lpwstr>8Huqh8gIUgw7nC3hUPDVFQ7yrpf95Td9037+c0TFpadlY2BKbxkxJskG1GExuPmpIp7m44NZWUeW5V07G8q7XuLMbY3AjjkzT8dOgRGasoAh+YEH0qrSlqHWPCHXjJ1hH4TGxMs2R93ruKe5cxfFvT7zlvUGKYpAAh1QL5OHLHMS1A7zUdxCDQ2MyEtXym5Drmkn0LILd/xFuU2fJSViV9qcy63HcMXf0prPjgyGzrA9zoGHjFpBliJoxErbA1Y</vt:lpwstr>
  </property>
  <property fmtid="{D5CDD505-2E9C-101B-9397-08002B2CF9AE}" pid="7" name="x1ye=101">
    <vt:lpwstr>JXfkWEpQ1No/FxRl3ORit1cUHyo4dY3YpGFfRZODHwzXAJgWmDTaX5DfSNmzD1BjQwBQd1YthThSXc0pteVj3eKi+Qp9uBpw+qtnML7sqqtfdFsRyPgh5PQtvs1nCbbtoFILo5MekFHEWsic/8ypYdL16lMKXpESr64kurLvBj2G9ySrxmNpQvSHnu7opwhNaSkuGTwBE2cWzXX/YQ4ukoj99TfjYyJwiMJ/LF+Q7CievvZrx3wpNY1BBghVPhO</vt:lpwstr>
  </property>
  <property fmtid="{D5CDD505-2E9C-101B-9397-08002B2CF9AE}" pid="8" name="x1ye=102">
    <vt:lpwstr>QLWg5KqtkXWTiIW9Ol9zKzwzviuCgyTaZVzfq4m6+ANfBl/PasW82/lDGbbhsKGW5C5rtFRt3XmrWj/LeHu5CeMhWBI6Ovt23xcIAinw159cmMdjpg09dEH91dgYLD7s/EsZrquY93DkWKdWxT8OuMjPsTx7BFUA2019MRAGyZk7/+59q9JK64DmlIQxEQ1/vfmeF6O4poF3sVhTjLVFPpdqsKSSJegGwTE4OoeLWPO+DmSyTL31erg1DOfk/4L</vt:lpwstr>
  </property>
  <property fmtid="{D5CDD505-2E9C-101B-9397-08002B2CF9AE}" pid="9" name="x1ye=103">
    <vt:lpwstr>vTR306XfqBoPEGWNaD6W7s5l1cgOgV9TKmP/suCRT0drwoEQZIJQPVpXtwFObfF4Ppo346aILtSvzzUyLhWbk7eWhsEHq84tI//mT+mpF2NL8Kx5oyC+CsOBe0o30f0BRMiKlPdNgw9pqS+AeEx6M2LyVgpznmGQSpH8uEtQNlLcluz3OxFn/17eg8JMmCQ/RqMwWLKYvfXu/TUeKlGieSGnb/k5uLq/clxUK9e3jvCvbpwxFAUwjGC8ErGmrbx</vt:lpwstr>
  </property>
  <property fmtid="{D5CDD505-2E9C-101B-9397-08002B2CF9AE}" pid="10" name="x1ye=104">
    <vt:lpwstr>zNlOvbWjg8bMn4GyGZpeW1CfyD3S5DCakSqh2A+4bVGc5soSDJdFnCZ49yiwQaGi8HJZGT+9P/NrYlUVEhnR8D/H9atPtGnDHFGqK4KrU9eHTYhyODlhHQgNAZoV62TvRsXSShn5Ob4c7GcJ0jhxD4ewqkAG9FZjRqRAZC7FEb9pyotNh3OQjf7IP7cE0sxO8sGaG6OLDUeE2U98yf8nao2xhFJChaRe9xvw0ufS3BgSsg6WTc3uZYR+UsjXWSZ</vt:lpwstr>
  </property>
  <property fmtid="{D5CDD505-2E9C-101B-9397-08002B2CF9AE}" pid="11" name="x1ye=105">
    <vt:lpwstr>lbVcZBERSQ619TAQ0OAEEX+6eVELnDquzCmtkObFPTwqDXxsdEeqL0RsfOPo22QAMIKw7F3JrN5+rk64dXrJqYQ3y9wM9QML8OCdJRYm9Oq8LR5uC74Fgn0Ox6NWyUx4MB0zFnm5J6oHKzHFnIA2FMcWcL5oo1qRPrVYPQx7++gMhhZV6ihp8IuZpfS4V450L3jNi11GxOkAfjq79WCiJPdP+8l6gvg2lQaYNrwP/dNdZebqTuh7OWRzkINP7zb</vt:lpwstr>
  </property>
  <property fmtid="{D5CDD505-2E9C-101B-9397-08002B2CF9AE}" pid="12" name="x1ye=106">
    <vt:lpwstr>idtc+H8mDJWuA78BHIXBz2M3s++TWJ1NbkJBaWxE8sbOCVG5YtZ2/4D5wGpTV4qWD9PICfveToAUdXgWRoRBDHjQETu+tumlNXC4Z0UIvmWjY6WSi7cAa4oT8obDmZGyGHrr4XiqBFbMXrxMaM1texrVfDIj4i++JPDxLibannnwx+kxHuEcmSoKP+5pAABOubiQJ0ycG8J6oTbZkojjX9+pqoddMuude2oZ3VuFIUjtYiPghyQ80ODL7RDMbq9</vt:lpwstr>
  </property>
  <property fmtid="{D5CDD505-2E9C-101B-9397-08002B2CF9AE}" pid="13" name="x1ye=107">
    <vt:lpwstr>/Xcwo36yLTuSRdc3gXxYCur5ROxPSKB/x2BXxHDmP9wvKZQbBfN6RRwEJCIivp00xyzi8pvdUs3IIoM8skphxb8csRr5qGBL5X20zL7+KrBdkX9fL6Ktodjrlm0hiAbVSnG2I/xrPRr2K/n2bZU7mI/VtZMTP9xJNIOvvxdLghThun/XroJEAhtWs8VP1JGxYVUrwhvjagPKcAw/ilxUM5/sTqwk1ypWFwFYIhCAZaMX0qkaph4ac8ULRkfDCqC</vt:lpwstr>
  </property>
  <property fmtid="{D5CDD505-2E9C-101B-9397-08002B2CF9AE}" pid="14" name="x1ye=108">
    <vt:lpwstr>NYnVE8JdbcRG6X3FBD+jUF6Lp/+f9ZFSzlZtbUGjx7Tb1uy4sUxm1Hf+T+dEZdQ8cAQiknI6SPxD1A/B2HmJQPcbXhHo27rHLF0f2nGvBIpVRb2uURfY6RRc1lN/nl6qh44KyzOGG/cYCBeK+2zbyOC1G6RcAIbOcgx2r49Qv6CGHQkNxtxb4zbTrCR6QYRz+4y/1sHsG6pbzNpYaam9sASqYP1ayOEKmVPAfR7eGxvNHf1Jl9pGKvj79BHOgX0</vt:lpwstr>
  </property>
  <property fmtid="{D5CDD505-2E9C-101B-9397-08002B2CF9AE}" pid="15" name="x1ye=109">
    <vt:lpwstr>76eu0c46cJwMY3V/OE6G9YcCzbF0js37w8K2IBcgM9/S4bwftAgoB+L6Ewxm5rZF1S6b12MOLTitEXzf4qtqjAJst+8qxcijdS+CHoEuWZ/m1ZX2GlZtOZT+h9f8bXLz4IgMJBMq39nbkiLxb/53T6hQVdC8z2PvJJqUAa84vxDpfMuBNDFbM/4+pNX/VmPJLiAoaEJnP7sD7dLDWibZ38ILhNY2HNBY3HMdhp1SIay9lbLg4OwK+eNAnlFDozJ</vt:lpwstr>
  </property>
  <property fmtid="{D5CDD505-2E9C-101B-9397-08002B2CF9AE}" pid="16" name="x1ye=11">
    <vt:lpwstr>8jCbLp8lfWN4AHygjXrWcI2fvgkrthZnfpmcdbhY6XGFz+x4HC1aXDAX6cjEfrt8DgngwYJweBC/FNBtF7sv+iU4ZsnlB3lUrndMs3vqm6sVS50+VNnj4h4xQgwB6MQtJz1oLjM+A7+Cl/l+N0q83p+qPtgDUWCCd3zSY/zSFpZGOix+rpWc2L8vmN55N5qQrj7URUkM39APUnxNgsNk0HTvii1wgzaStzW2oYM7x0b25uOvLnSat4YG/8UK7Bg</vt:lpwstr>
  </property>
  <property fmtid="{D5CDD505-2E9C-101B-9397-08002B2CF9AE}" pid="17" name="x1ye=110">
    <vt:lpwstr>M5tAM7vFEkcBfXFR6MQ5M7YtXQV5sKWYaY05Pjox63Dj9EbT19835sM/URn0osVJaav1veHY2AA+a22KHeFoFzRjirvt4wFx+cXsbGleJXGJtAsgYtX7XXtnB638Nc4rYW3D5CD4Ls75qZDVA7PQYK7y2iGX2n6zVBDRBCHNkfgrcnFlIJJUIO3pC6N06TRn1wCKI7QI9LWFe6ZvbSXCy9qi5oVXZfMxVpZJCLPNyZDHTMZvSq8ks1gX76iPRjJ</vt:lpwstr>
  </property>
  <property fmtid="{D5CDD505-2E9C-101B-9397-08002B2CF9AE}" pid="18" name="x1ye=111">
    <vt:lpwstr>PW0Y2y/YsGtIRLdQ9jW305Tsr6R9YODpwHVCw37kQyyWaPmmTzqqBUH3L+iTcoDgnYJCiFY9hMKdBXVw+0l8Wn7kZZXE75p8N26Q+cjko9HBhMwJTjFWCS/l9myX+t7KN0EaUXAgKsX5v+X26JQs8HF7kzkDkjXm/Or38ue5WG6tdL2qjMkeP6+205zQg3Trghf9QrdSLAPd/JFVhZRJJbokVT89LYhMkvzdhm1PhINQoUERJ0JYsNv/U36jOGP</vt:lpwstr>
  </property>
  <property fmtid="{D5CDD505-2E9C-101B-9397-08002B2CF9AE}" pid="19" name="x1ye=112">
    <vt:lpwstr>JxUCYMlBrPOUg8rirL9G40Hf7cFAC0KrZqtv4u5fDBXHdG37++nDFjNfaPSf5NtlpEfKgpBNanniJouxBYsfGIJCK8jEYwaBsaxb0K+Sf6UxpPttExYnMfxHIJpkJcxeik1BxJL0oaJvWQ3RY9MvJdQjUcdCNJWPoH62xoHsxW9QoQsgYF0uuJdIc4TKAvQ+NgXE1+hLSPs9h3tHV7SVqy+UY9O0xhuKKTNDPqdAkIwQW32GzEGzl62Qfks+m8v</vt:lpwstr>
  </property>
  <property fmtid="{D5CDD505-2E9C-101B-9397-08002B2CF9AE}" pid="20" name="x1ye=113">
    <vt:lpwstr>DxXg4vkHSFeVCIUaCFbtKILYY5+yHVbqeRK42CmIvYX4ruV8icoZdGrjENgnZoXpWEvfQNECRO37YRMDS8mfepJwpFS3lEUdOxQMr02xkZNNRRC1+cEv5Hqcl5chlLr548WMtm5WQcH4hIFxipGajsv/Xqkq31pS38nyH7bIdsvumMSnc++B89rT0TfLDGbfFI6Q9EK7HCIXEY5tONTRxnIgBaZnVB2twFEcSBD/o6W/uRPNLFUxGOlXARpeC4y</vt:lpwstr>
  </property>
  <property fmtid="{D5CDD505-2E9C-101B-9397-08002B2CF9AE}" pid="21" name="x1ye=114">
    <vt:lpwstr>BKFL3ufkMaHfZmvb25ySSfw2n7MUBnoaZJ7bTyAupyj1HC+jR1NS5KmsOWQhV16t6GJnnm8UU6udDbGrU/jl4TaK6MYYS7ZDUiBQQLhCDvTyD4N2nEQQLwDOwWR6OEaKTgzMwLfKVOPmZGkw77/KvjtLY2WeBdl+AwT6wsbQ2eQEWVg3PEB2Pw2Zcdyz6YOHJ8JO6mHOD4nL5RxxzJvxNx4U8Q3igVf6gg63rfIUNqaLg5GYI3esVzF7vvWu463</vt:lpwstr>
  </property>
  <property fmtid="{D5CDD505-2E9C-101B-9397-08002B2CF9AE}" pid="22" name="x1ye=115">
    <vt:lpwstr>uo58XFbeRVqFqyCeIOhDXmIUaCIb7HrOux0oRC5CBGAHGZ2rx0c0i7fh6vBuVf+SGs/m4EgaYrnUfaUl6ADpnHiZgfj6iqXTCVmbfgneYz7iX/mDmMJWWETNXyf4wbynP4wTdqHvNXGiNlEMphuAvU1KF11vdCGTTzX2DQZ9U0b3R7gPJi9wPA2POebRFyPjju7TezSLVgDBHUQzHZ+pCDxCd3PF2ZtpV9mrtVXHFxVOcO4QWOGhS0ZfUsvCfTJ</vt:lpwstr>
  </property>
  <property fmtid="{D5CDD505-2E9C-101B-9397-08002B2CF9AE}" pid="23" name="x1ye=116">
    <vt:lpwstr>OKgqHTjYuNa6hlz9MakWl7Np70XSRucAbKo701wC/xO0n05Jf15cHBNS5YDGYvKe0VsOZNCHunyJamQgh09XqCU0o4FhOwGRuQTQ3AJMh4aMX1gk/3UmdSdemY5GWOI9sC92G32f39i7B7uKBNajC6iDzlEv5xObME0jhH6kyyAFD0DSiVU3aLoPTPJDuhjjlCdGocfu4ixadPP8+foUgFTw+v9cR4DfwpKzQOq2IpWs4haIaLoHiTuHXgO7p7x</vt:lpwstr>
  </property>
  <property fmtid="{D5CDD505-2E9C-101B-9397-08002B2CF9AE}" pid="24" name="x1ye=117">
    <vt:lpwstr>wSq2IFIAd5nUruI0fDEMpyx0BjLJ2+0BDvKWY+p15+63uY8n2f5PeG1BOvyAd42vI+6uSU3ZdGKn9rCq3olA1FGiAeQHP0VRYAqu6L0qxxOS7OoTUpWU4imzB/MyVmPiCzuDofsAdVx566fKKHz7L+TXvh7mqq12DKj3XdxupsdxcorkfcyLcwlpX1mu21rEPQTepCKmEYkpIXc855BXwd7SBJXYbPBP5trZ6FCY4qrb2Td3zmFcEWj7GdxAqj0</vt:lpwstr>
  </property>
  <property fmtid="{D5CDD505-2E9C-101B-9397-08002B2CF9AE}" pid="25" name="x1ye=118">
    <vt:lpwstr>j41PeG1taXq3UeTC3n5HI5qEIkdsV8oLtSqHJ9lU8P40CaHbqyRvmwaj+xdtkV6n7dwVsgLk4UwMnGH7pMhS1uziugpretbrFL+o59sNotTbIe7iDuBzVVjPS70fys3kPr0r9X5hWiIKzoVPDWKC7FjESWY6CE8bzX0SVz7LBZMfk9mL5i3A5n1UU34PU79HOkljwoyfK1NdSGgaJNOAgUhMJc8PMSl3rfYumrHCCZkltqwWdFBcSx4s2PNyJCd</vt:lpwstr>
  </property>
  <property fmtid="{D5CDD505-2E9C-101B-9397-08002B2CF9AE}" pid="26" name="x1ye=119">
    <vt:lpwstr>NjKZc6uQSxU50vwgBbJRPbDnuosWY9lnJvcn+pdzb8bzxhIuITm/iZKFiYUF3jkgJq/NER1ZJUlCR9nMm0dmkObysJcGp2dX+1uy6azE0VwngwBLH82tvqDHSRGCwgKWGemb0H5xgT/tGbtijOtEaHoIwj9A6e2h2nup/pj/WL5rGUltY/uoSYfqusVxjtMMGiP0JJHBoexYlEs4mOwkjqTkQ6rfozbn06tQCkW/fiC3+ht9foNGQd7Hx5xy2cq</vt:lpwstr>
  </property>
  <property fmtid="{D5CDD505-2E9C-101B-9397-08002B2CF9AE}" pid="27" name="x1ye=12">
    <vt:lpwstr>i619IivtDhL6HN84LN23Cu4Slks6hVJiCNQopBgX3QGrwTyApHGHrHsrQG7Fw4zukxAq4c9MfMCnK97rMPd4gNMSNsnHuB9YV5boTDuA4uH5tN9vTaRI8UMJ/0Mv0Tfz5jn5JiEXlaJ/T5K/9r1k9lnhdZAXjcwQv4W67Q2DJah0e+X02nV5HDC6ln3s1jf1pPF0dkIbQTaXZpQl/1qxkOia6JWj1OGWPvBv2ZMPbtqepgLFzyPoFE4/xXRxS3m</vt:lpwstr>
  </property>
  <property fmtid="{D5CDD505-2E9C-101B-9397-08002B2CF9AE}" pid="28" name="x1ye=120">
    <vt:lpwstr>I8a0TZdQE0BZlttqJD8D8K+Ujqfw2LiUr4b55w11kjQ4xbXYG8eUKzFq0jHpjOxGmOPZ4aJQpNTDbcofwZKvRUBhrY9jXyz58H6O97HVoGHdLKGRBXELoh38i/4P00SMkEnUMoLcK1CYWnXvNIIaGppW/QsNMwkUT1zjOK8oRkTxgxybXxG3G7uzrGvZWsMopHBnSI77HfMvKAUxtw9E7qdGCF8C7D9uRMXQOP16LtgkbLbPJaMz0GM8M/WMhmy</vt:lpwstr>
  </property>
  <property fmtid="{D5CDD505-2E9C-101B-9397-08002B2CF9AE}" pid="29" name="x1ye=121">
    <vt:lpwstr>ECPm4zOE6jWzEOjCAlRjByQJLQN0O2rrnV0DDuysk04e/8i/OLqwNanYv6WxDr48S+JooMpzyFnsO6uYPLqhdJAZ4FDIm8UkiRn8FFCXKcoJefjeoWnAvTdvjRpqh+12gpEV/Y/d0MlIflZLknt0RX2jnZG/7UhBxL86HznaF+SbYTUvP52NIYg3U3ohmrtdnNVCSmvUzoOTOwLVCfpo5Z60tpPYmL5HEMG2nik1tC3m3HLxSEbJN42GoXF79We</vt:lpwstr>
  </property>
  <property fmtid="{D5CDD505-2E9C-101B-9397-08002B2CF9AE}" pid="30" name="x1ye=122">
    <vt:lpwstr>Yldt7M+M4kmIfUubvLz6q1a8OA/kzsecrIL1s+dtDDZdAnLAyahIZe3M79BjZsFSAGhbhX8mhFMsaQUiNuJeHbHehlfxXLR7eBInK9sXip1QlMLxkZd8voJTepIplq66IlAT8Xqxtnmx/btgX0fhHmyQOe9F3ioH4bbyH5R/tcGasSzsLrIg1Hnvt/HpkbpTGL7zAZnp42ZPfK7ZTUD0ROMpROwsgnWxQW/2riTshkjfCUAmbwEoe51b3L/tu9q</vt:lpwstr>
  </property>
  <property fmtid="{D5CDD505-2E9C-101B-9397-08002B2CF9AE}" pid="31" name="x1ye=123">
    <vt:lpwstr>bIW/Ouh1e26H8R7w7jB43M5O5UYb1Pi0eBzNx8VfiJZQ+pBuEK+OE/o83ax9cgMMWrjhg2J5vXWSuC8Nn+wGwq2xnT4L695XMhnRgtUpz35BBijvvfVJCzoLTsAFsvPWMnFAJkDWPQF4fgxn8gzWU+7OyYmQnlDP3gFjaX+06BlcwcVHSsyBpp0WEv2+7gAwRCFc9YKAZtIzwy6aDWaYVum8msBsC3qH8JDUclXnBTPcc2QizLD+exs6WouP0Qc</vt:lpwstr>
  </property>
  <property fmtid="{D5CDD505-2E9C-101B-9397-08002B2CF9AE}" pid="32" name="x1ye=124">
    <vt:lpwstr>NgJRdpf6qo9NkPrT/X8r4vshPIRGAOU3GSBJQuZMRnWbXFv4+CroKSl6SFF0gzW7Ci7Hs+gy9frKZ8TMLVSp6mnG1Zr7K7h665YLsvZZuFc/EzZv1qxZp1YR85FtRp+VhjfwYUTMJsSPsDd0GKHfYQdClHFjwTS6cf4y2zLgOVXTYI2zNHCGRRH7fMChVO1QZ/qNMQlIzfDrfO8S4t4Qr96OquZr1kVt/kEwZHdAv2nwM4hBNMf4CZtkzvgKog6</vt:lpwstr>
  </property>
  <property fmtid="{D5CDD505-2E9C-101B-9397-08002B2CF9AE}" pid="33" name="x1ye=125">
    <vt:lpwstr>7BxFIzsCkswpX5q3OCJPdDjVheqeswd7MojYREEHmxlGF4/WxH+Wq45cMb24uleS3F7adfa0Mv+3NVZxgO6HIen0ScQ5igtfBm9hMBYg/i84lI6B7AAA=</vt:lpwstr>
  </property>
  <property fmtid="{D5CDD505-2E9C-101B-9397-08002B2CF9AE}" pid="34" name="x1ye=13">
    <vt:lpwstr>8gmhZ91H52m0YVpac7xgNEnClgr4MwjnQRlup0GsAW97CmRX/Anx5jFccik5gX54AJaZCzDRienFNnEOSr/zcp54QpkelGSHiTrgHMmmDI5b7YCOieV/cyF/SMlVmradESXIhfVjNvk3HFQWVcjixULPltPsX9a1U/gx35NXDx9RMnYvouF1FRQl4EAT3ZQRC4CqrrXB6oZy9gH/ESDEDEDYihzpQP5bZgoIr7rMG9CnxFwpZu/1ogQt0MoNRkt</vt:lpwstr>
  </property>
  <property fmtid="{D5CDD505-2E9C-101B-9397-08002B2CF9AE}" pid="35" name="x1ye=14">
    <vt:lpwstr>g5/lYjrSUCVSsFDFV1q5EABfqURcFoeD/g60BKgL9qyiZSseWMllsa1WdFjASTTlr5PIjlHYl8CN0LOvr7hA5oc/BMDh2dUjgXqjEoQMDJFsKBQjuuL9/2Q7n8XIKivFnEWCu/1My/dlhT3utPOAQlYwPJJMgOHvTQSkkNNsZ+E2Dnx/4BeK9FNQrjE7ayOMTHXFZIYdkzb6RN1FVTOayrX5QlxQ926tQPqH8BWgbLVa97NYWThUqziRXXo1KJ2</vt:lpwstr>
  </property>
  <property fmtid="{D5CDD505-2E9C-101B-9397-08002B2CF9AE}" pid="36" name="x1ye=15">
    <vt:lpwstr>ByXOoKlz/rnQVhAbn/TSwO9I+R9Sde3kFwYqq4l/Cl9DPjdVYVV3je6kN1W9DfMuBz2atRdC4U6G/hRm+wXWsBxUnMXfDA+Sijnu2/5uH/9gbBbKZ2+ei0zMg138wvsVh00rVdcc0lI9LVok38P4Gj1BLtN9VvZFWcmtLvxll2W37C4BLG7F8hF2hfNIqdEsuND3NVlaQfY+I7NuRFLZaFJniLMQLqfHual/KIUW5Vv/55DFpMlmGQov+ZcIvJO</vt:lpwstr>
  </property>
  <property fmtid="{D5CDD505-2E9C-101B-9397-08002B2CF9AE}" pid="37" name="x1ye=16">
    <vt:lpwstr>zqELij1aiQAlYvfFb78P45SAbmVwH/3WLCzJgdyFhC3ZAwsNS9lteDYJk17QwuRHuFlqWfGhg1pnUyVNZIYy6Rkc0ADhTO87qpvTt00RZtEcmNvPCoyZXaX9/dzx5S18gwL3/ghYx4CLZOnkUGg/HhHiQVVs+1vKHP+bf/BJv0fG8hwBjD8kS6JBlrqN1JCD9SoeAT9LZpeI936ytldbXx6r/SQ0L6cm+oPODIZ9AJbJCH+lAj2cVeNECVObs13</vt:lpwstr>
  </property>
  <property fmtid="{D5CDD505-2E9C-101B-9397-08002B2CF9AE}" pid="38" name="x1ye=17">
    <vt:lpwstr>ebodM1sH+qev8gd66DdrvdxmNTUK7BkCDuHN/Cnsj3mCrn0n5tRyj63oFZFSmuu6j32tOCSI0W/ymKG/aBzOgNnObc/O79PNI/ZZR3p385q2sWnNXRrRb+pp+3sEqoRmaV5ujmy7RSDDglEcO9obogMGq/mzjpJvidV6t2Cdht1AJZrkz6Banc+gAO06h/aOa4Gr07t5yhA8743xWvUDqIuaa4f5JXgxpwnw2nADwPOfhHISmHZVavbS13ClpoK</vt:lpwstr>
  </property>
  <property fmtid="{D5CDD505-2E9C-101B-9397-08002B2CF9AE}" pid="39" name="x1ye=18">
    <vt:lpwstr>l9qvfSJzm3NEdYy+tWktL5XrJtW8ISrKIoBvQa4EJ7EObdiFmJ4JsLmHJrjT0TmBX1SxQHhk1ZGyUlVpcp/ahE5UkxYwJUesSlYcx40P6kGhu+YpYAsITdtSQAqGXfQh4LnlGGIrZ1Zgx8EV2CO/bb5SUIi2cg8a8V0HUOEGTfGt7vyae7OamE6Opt1HwOHivsiPq5ZUqSYKRWfv7cBIe1tyLnezj24LhuOlgYoYuJsZgF2jmol8gLI8Wnnwcwn</vt:lpwstr>
  </property>
  <property fmtid="{D5CDD505-2E9C-101B-9397-08002B2CF9AE}" pid="40" name="x1ye=19">
    <vt:lpwstr>gFDxmOD1T2K4wkCXxXllF2S/PvFg/DkiWmQ3/4eSpj312q71zmEtHoKTmgsjI/v+smkcVidSmv27SOL+N49G8e/sCw6X0QGV16CYxPp25cO1LscEhMhw4YJ1UoMBssyzNPZGAfeqq8+i3pUZXl312qibE9H4j1a9MnwKnBYvopNeKlZ8jv3PjZ3cMF57LV5lgcVqUiQSgd9Shyi+R9dXeTvsFMys12e38KSZpR5yn4qUauuTduvWGN3ZEyYQo1+</vt:lpwstr>
  </property>
  <property fmtid="{D5CDD505-2E9C-101B-9397-08002B2CF9AE}" pid="41" name="x1ye=2">
    <vt:lpwstr>n2kirC5PnwFpjB8mPq7S2+Qi2DDsAjnZNutw+MkyayNMlJw3BTmpAdI6fapNqNIfRZ7EgbFf3bYKkDnKg8ZXNH56n9NIHmf48xR1lEadQiXuImy3Ma9rhinp121SidLBERL4Du5tUds12UZeEA7hkZJKcjft9Z8w7ZYaHrc1UEp4UZbj/p4X++fk9yC1xLqxCQacHr9JBJ6mEOozyWIqibdRcz1rYOvZ9zRSRQIH1ugtk6HWIcGl5LFbE4DIRCD</vt:lpwstr>
  </property>
  <property fmtid="{D5CDD505-2E9C-101B-9397-08002B2CF9AE}" pid="42" name="x1ye=20">
    <vt:lpwstr>qsbXAZLtLL38an5fnNAl0XIQKvQnk4jkZX3SaFWrMcTBuFGuBFZ/8h0XG7dN81SpY0cDFXSS0glApoqRvBxQZ9Rkv6j1/ryInLXjSy08znzY3Q7oFzD0/HskOvvRXVnLPmOphrb23fVPjYeXk0PXNni7IJlMH3Xnt5pbzmvxfOSD/s3ChSYENgiTsI8ahPgp1hVw7pfQQt65zetwbsim+lfXg2VzlfW1q2NVgQstbKrIf+CkzXtzNEZ2Lz8MDhX</vt:lpwstr>
  </property>
  <property fmtid="{D5CDD505-2E9C-101B-9397-08002B2CF9AE}" pid="43" name="x1ye=21">
    <vt:lpwstr>BDpfmVn3Q94Xd1bnFWZ4fKbmtEztt3wYE5hGBKdIa/hkRdvtU7H6a4ao/5I799pZTsfcX6Yg/ooB2H9bOu3GZdr8uPL+0Rxkdw64g7OwYlTm06xqa38tWxCBiDbjpt8EKno9IoPs6xdbjPAPijoe6fCy/GUDVLE/zPBiiPpc8WY9J+O8tvjhMEQyc094WIul+ypPS+hvjutSQdCMcZ3jrBgQcvqhPG0Na7YJGxOuwji79HU+hWpwT0+TjzNTWhJ</vt:lpwstr>
  </property>
  <property fmtid="{D5CDD505-2E9C-101B-9397-08002B2CF9AE}" pid="44" name="x1ye=22">
    <vt:lpwstr>pCqJUagUTo3eYknKRKLdD2eh1Nr0yB5pDhImwhsRSccjVMUhDAn/vF2ZZgFwWJGT6ReEIAYut16HSyATP+9w4rwUY+8NQno6xonbLonrTwhDS05kaWgxSRXOFp7jeDRzooI3xMd9xuBbP4Zh95YzpRd9PB3d6iyOwhF89JO6D5mB3L6yThOlR0W9m7UWRRR/vok8jsQgdhpWe+3cL5A5FSgTj2Ps6ocQTx2TbgvoWfI+AyAO1jiEEAVTSNq9mfV</vt:lpwstr>
  </property>
  <property fmtid="{D5CDD505-2E9C-101B-9397-08002B2CF9AE}" pid="45" name="x1ye=23">
    <vt:lpwstr>irtJ6IdeJQYDph28cFTdL0P0QLRZKzqcLficbpYaY20RRjcMwfmTK+DmoN+NGC1ZoK1xzG301a74M8EfhaHdoMxnAZOqt8AMOzmaYfea/ex/sTJPXT+XPS4FaS7Lxu/UmTjhn/lBEqyqlggZKMnp2uFhLnibO6N2q+f2J35yzM5KCS/4Fkx6cnbR5AxiB+r4UfPPGezPkHoSlAwoXFaqDyBxl+Y0mk2TUmkqD9YRWqfnqf3XPqxGYFF5cS3s7Xl</vt:lpwstr>
  </property>
  <property fmtid="{D5CDD505-2E9C-101B-9397-08002B2CF9AE}" pid="46" name="x1ye=24">
    <vt:lpwstr>VRWVIFuAuYE+c8l+WhEM/BXLzsDtyd7RsAx08y9brvOC2QZBrjPk3FV6R9X3tkNO/6SeRJ2GKxP8UfIEfxrKASO0fntZGKvwQhiO+UDfobbOCBK3XcOE6jdYgiUU7OzsEIKx7+fCt1nVvlowInGCxQ1crvFAjbQ6TxGqYIfqex6gsCmSy4D7oSLksailMty9cJOGea1Y4W0qf7NUffZFEok/QQNGUeguDQclqtaXQ63qaCUdWSiOY/qBFipCjZY</vt:lpwstr>
  </property>
  <property fmtid="{D5CDD505-2E9C-101B-9397-08002B2CF9AE}" pid="47" name="x1ye=25">
    <vt:lpwstr>8Mz0IZJKISauxmRuhXH99mqSpwZADhT2516Ch4MvPA+7JcHjCv6616iTXKlekg1fQKiRIc337PGivahVeTb41w1zxUgbiQMxSHVHXUHy5WYh/5EigGJDeg4SDnFfqnGynKHarO1rgzzIiKCZtBWpKitnr76bZBxsNhj836bdWXXzRP9aW8FpHQwahfNYmawWLC7MW+gC7D8CYqyyWJTSA91kGaTCEOqc/Vd9Mhqxda1p0wUt38yfrvlgQUNZtYj</vt:lpwstr>
  </property>
  <property fmtid="{D5CDD505-2E9C-101B-9397-08002B2CF9AE}" pid="48" name="x1ye=26">
    <vt:lpwstr>HvV+RDSTiZyuZ4wkvtO2FyHbCgEwIPlZMgENeHA4+SmzKsx8ClPxZxO0PX4azVdnTvYiaZY7M1HLXr46aPKARu+5WYrDAW3MdHaS3olIyQU/nZDDd9mM5P06XEHdNAjf04zbygjvxxvPAg6TtfbvKd3g5esAGTu67k19N66H4NGLqeep6LelzXTuQyvu/LFxkZ/ryXWyK5iYKS3J6QSww81DSmyNJjadrf6KHd6PwaLKY8Qho/zKux+Jy/7q10a</vt:lpwstr>
  </property>
  <property fmtid="{D5CDD505-2E9C-101B-9397-08002B2CF9AE}" pid="49" name="x1ye=27">
    <vt:lpwstr>/2TvoVISIlaWHhQebNC+IJePpzzetiTuulk4uEKlZ+lk5CoCnl5HxyX/IaRi09UfZ70avqrkoJBcmuFazk3uNCrrRpi1auZthNMURXyrdX68BlBQuZcAQtyPkbjZ34T5wTaQ5E6P2OwMEbCJ5lq9LKlwN18QcM8Q3aajYUjQvmN0jvcPuMByGdUbGOp6kM9By1s6Cu5Bb7FFYhbI78aNF8UZI1CTTBww6g94gq3eLmidwnWOyLqyIsvJHnLcV3Z</vt:lpwstr>
  </property>
  <property fmtid="{D5CDD505-2E9C-101B-9397-08002B2CF9AE}" pid="50" name="x1ye=28">
    <vt:lpwstr>qVlM5ZH09h6oOrXMyWVDck3oglgLgEJtRlbWSKNJ7FFBmZbPPJngAu8xEUBQsu0+HlDkA0QdQlDRZ3uJMcqXHOwrlJ+NRcBc4IJB5apoALPXQw1raq3mNrkXnYe1cETxQHWv0QEnHXHBD8k6b/zwPVrbjD/vxB2I8f48O0zjLwMLTSP80HwPTKcbtAZ0wnUrGearEmxhHbZUNqOlyHQ+uTjqCF8lRhJJGy7UR2NbY5Y2nBhvZ9Rsbb3sl0ed0UD</vt:lpwstr>
  </property>
  <property fmtid="{D5CDD505-2E9C-101B-9397-08002B2CF9AE}" pid="51" name="x1ye=29">
    <vt:lpwstr>KlpdieUouur6jwa16UGC9X7tH4NyP2RgP7hrqaq3CgfHG1hQKjVZ9njpSb5aVyYwE7n1MiI6o70GGI24nrOMn5wBvABoxJc6Pvt3Jd/GDQQTrZDiA4plcf+O+WpFxSWS5KHcv/lTlmJIbbAoWfuQBLbI6OgtnD1HhAAVdREfH8N8lesjlwoM19p87EhEYPdOsxjE9ab7ul9Ks0o6poZUBz0GsmA0EefklZ05IjbesPyvsfmGgAVK4SSv3wx/CBP</vt:lpwstr>
  </property>
  <property fmtid="{D5CDD505-2E9C-101B-9397-08002B2CF9AE}" pid="52" name="x1ye=3">
    <vt:lpwstr>xjP/O4TMilh7PLcI39KN2UwC6ZfFz5hiF97NOOJam6v87cAjW0U2ecd1gZbxGIDgWPSTiZRj1Zi+ttYxjwBSHjUyo9vSRs3HG9G4wd7YK/d4oIXBiUvq3gOrcFeehb/flwGLH5nU01TiPrT05n287KSQdkbjS3hhjkRaJyWi42VV0h7PLiHr6hnamaC1zrACvVO3Mvw5NMXonVuTauF/CW9NgKIOAUSsroWY8AuQHQTyTVSTiWgAyIsdfx6T1au</vt:lpwstr>
  </property>
  <property fmtid="{D5CDD505-2E9C-101B-9397-08002B2CF9AE}" pid="53" name="x1ye=30">
    <vt:lpwstr>gEHR6oYILtg3JWEQkFZ01Xqts9x8nET5d95HYe7+BeDwAGT0VD7V136OjPxxNPjD4PCPmODh8AGAOL8W8cnt6hDF3Ams9XAjujNGzna/IeRBUtfJYU7qFVI4HlmAKg4L3f729vNwbBkC9WNHqsJgobyG4LvjRId4VOXJ6r9XmDvPGygEcOft8ApBccoqodf7JoekgqvHDo6e6yJhmqetYuK9FjtiNyN9mwdgQooWZ6o4hEzMdIwSIkkSEyv2Tg6</vt:lpwstr>
  </property>
  <property fmtid="{D5CDD505-2E9C-101B-9397-08002B2CF9AE}" pid="54" name="x1ye=31">
    <vt:lpwstr>gG9VHrBNkWdoz+03Fy5qaqM8Xo/imZ9rh3aYjrkpv5+pYd9rSo3FIfLvYbcNU6EwXtVn28cuCdjbd63wRNXxxO8/BCx13xm/JVvpgJp3NMo41g7X7BL1GYnpOseoZqAcEe87pzjXUwLslqNuudA3eVDOCweZGbZEAUYHJO4LzHsWJvnbR360Ip9d8Lyn+rbcFUJm2/9DZRxvbar1nJ0bJ858K+XmKyZfg+p4uddq5OKvlk3LUWhdH7zka/FHONG</vt:lpwstr>
  </property>
  <property fmtid="{D5CDD505-2E9C-101B-9397-08002B2CF9AE}" pid="55" name="x1ye=32">
    <vt:lpwstr>7E+QAFgTlQTILTBW6C1Lhoa6/HVWZYV26wTgeota2/49ktM4c65FTpKBIq/Vao9VbTfdy20bKhk02nzj9j37nWb7prQpPc4rkp/NaS1ahsUVh3OQw5WImGojzkwDgzA2QhtTAmkjvNZlbQcirWuYZlkGKDiT5A5nhGrSE7/ww61EHDL9HOkElD5HmxHcriCoRmq6+BNF8WbquXhbQ9TAeUmEDONjGODAh8AwL1KXb01xE2Fr80yp5eQReyOvDWn</vt:lpwstr>
  </property>
  <property fmtid="{D5CDD505-2E9C-101B-9397-08002B2CF9AE}" pid="56" name="x1ye=33">
    <vt:lpwstr>otaLLzfNNt7O9xgpFeW0Pt7OSpljHxWK2y27sT36HXF3Jh9f4hZnd95pE181jotTUCFzH+nAwWIYYTTimchoKIzh0OiVK16XjXoOrRbVCUl8N5H1EVc4R985+IF4f8vv0FxP2cTmGuL7ebqVRPOwQPFPah+YIUccr2unEHts/0qfTpZVHbW8yP2q4xNM2W2grY4wb2mhIUb2JHD4Bp8nxNE5oqhOv0radIEGkGA+IwMW46DF3SPLJ1gRLbJlqb7</vt:lpwstr>
  </property>
  <property fmtid="{D5CDD505-2E9C-101B-9397-08002B2CF9AE}" pid="57" name="x1ye=34">
    <vt:lpwstr>2wZoDNZ8NPSFM/TlV/eLlzaFmfjAb5YOqLUi1asNShlOK449s7NSUlK2eIVWF9UkgSuYFAtZmp1liVaNSgfMNPWMHCwgTBj5mWo/ECVYSDCmWnkvu4rOgQ15UkEdKQSjR/eBQ5Y1iQI65IIJmSY2HH2eT+0j3XXo/Z88Ck1FPCob4pYV0koguYfyQVjW6ROhtSJkWJYeqEim14Qy9Y0+ASOFtf/jZUVEv3fNmB5VxQjgZbN2V7K0V6W82Y/UvC4</vt:lpwstr>
  </property>
  <property fmtid="{D5CDD505-2E9C-101B-9397-08002B2CF9AE}" pid="58" name="x1ye=35">
    <vt:lpwstr>9rUje1gTUTfOv7sipuye3IBw4LB5kQXULksd7DlI55wJCUbMxZXoDnHNR8IsICxLHXCxIAEHlniT0fPs0NQ6fdh5QYjUVDf7WnBf2wu9s4uoEP9IF4hgLvlODWAmg11aEiUmtjhTLXyuqv0yc/8BBL595hJq8EcU4Hu7GCCGkMy2WTBPuDZKFdepxoo/Hl+gluE9ktEe2zr2aoEPlWglhSh1fWo1vxDI17CoYwaE+8H5B9rpelh2bLLQt8IY80F</vt:lpwstr>
  </property>
  <property fmtid="{D5CDD505-2E9C-101B-9397-08002B2CF9AE}" pid="59" name="x1ye=36">
    <vt:lpwstr>1+3f4der3FidjExRQ7tRdtpouaFRFqE/EUAjhCyP8uM3we5LHR/oiHq3T8huKyTTaGjVxrprURTfuhcLET2Wbj17bKEfobCd19FI42Uf1hrhWMYasuj9RlyFSaCpaN4o37o1wB8KE/pAyL9w1JcI26HfroGDiFkVNOsJENqRfK3mg+HwtbNO/ZgcTajy4BRyDEWCV8WiZe/32p+AqnJDHRXfQmqBGgaxr21cHPH9MSStfxdBSmryDvYO5QefyeG</vt:lpwstr>
  </property>
  <property fmtid="{D5CDD505-2E9C-101B-9397-08002B2CF9AE}" pid="60" name="x1ye=37">
    <vt:lpwstr>PCyAzXPRyuNUFR8UUanDxT9AV0w1QFi1VyBEF35kssHTOpN5DyrIyHDfF8QMhhYtY7hU6iAIE+hCaU0ZcZsHPI8i0omeNjPVh1PysiLGHxnbeuIkNgo1olZjW3SrMMIji0AgEHfOKK57cnyJqDuLzau1d+y+M5On+DZqdXSpgmvpV8QTQbIQo0PVSJBkJbRh8Ms9k/Zz3bos8nGtp1E/St/4eUmkw8iN+z2z+sSi3YEVO85cVr5YOk2MXyJSYwE</vt:lpwstr>
  </property>
  <property fmtid="{D5CDD505-2E9C-101B-9397-08002B2CF9AE}" pid="61" name="x1ye=38">
    <vt:lpwstr>kcrkJtv58fGksjqTY8WRSMkUaiyX3hXzs91Ux1QbFELtjQrMrqux8kDo3y4+go1E9k5Aw4DxAHRvrVRYcmH1WOaG/N3dtMJJ2md0RSw/RgIXby592g+IUpZEBHUrLB2aCCOIfSrQYMBuTUsO5Tx9vrK8DXaHJIsRK3NvAxvhMUsm3IRumK+knjgW/dXdOw5v6iR17FRI8oCcLXUn5cWH+MoxrNBY2RnjYNQKPeTw4JeqSSljtGHm4cO3R+DckyP</vt:lpwstr>
  </property>
  <property fmtid="{D5CDD505-2E9C-101B-9397-08002B2CF9AE}" pid="62" name="x1ye=39">
    <vt:lpwstr>4rZsaQ8SPpQYxJGGCJsod4r5X1XfBANK5OLlry+3hIMmepxbcZtWeRhjAcgHibJ5AJ5+L7nw7EkOZ1qXbBibLojJZAwhcuWJHHSVRRJnDjkV9JIubCMMdsGo3raaHZ+vrXZ1TNz0HYxOZq7ChBWeSZQpWHkRsDE3tmtHgbBNZNkC+vQ9AyIi5NkiLLezRTy6U/7e41sT5SXUjfwPZlPUdy83oKcczhOlUjeyPhxve0Dik3HzpqeS6GZM73gQkLh</vt:lpwstr>
  </property>
  <property fmtid="{D5CDD505-2E9C-101B-9397-08002B2CF9AE}" pid="63" name="x1ye=4">
    <vt:lpwstr>WR2BITjRE0jSM3a4Cc+yF6idmN5bMYGKXeBYI9FS78Ozbovxvuw5UZ8Dfvp+Sk+anHT3NErKLjSg6OZChW4fSg6M/ddp2wTgnG82wyLlKfYiLW3wjYCKyoCjkldQ0BusmPlHb+I2hy0/2bJ20846Xz9NOo2QRDqJxOMuejZpxDqQGZDqnO/wuzkg85sdEwi/8kjY/EwSi9onxCI0AlN5L+2Q4IovTMl6gEAiIhkouYzMHXmwtAycxpXi0l7cUKd</vt:lpwstr>
  </property>
  <property fmtid="{D5CDD505-2E9C-101B-9397-08002B2CF9AE}" pid="64" name="x1ye=40">
    <vt:lpwstr>sE5PDT6ZLPnYis0Wq8udatTw5b7tqHFx2l/DdqLesv+yGqsZFjNusjb0eNk3FeszOM9YyPNyI7Nk9+pcWRGJO28NfgkE4PLyg7u1aqOhoHKyX0fE8mjnFv6lVDRNCcgPq/FHmZTXwIQzL1YPY42jFF+1mIIPjMFjBX3cgfgxOX1pjviJ92r3BQQ+RnYzkXuH4vqAQ2d4H0b3pmfzmLOuSN2pen7fSSayA2PNqfrXVffgPY7EJN4146LJlunGxUE</vt:lpwstr>
  </property>
  <property fmtid="{D5CDD505-2E9C-101B-9397-08002B2CF9AE}" pid="65" name="x1ye=41">
    <vt:lpwstr>cv4CP8HyUwokrWH3hhPeJJcV20CscnOLw1tDonzyjuSv+7ORbVwj9Zb7L3Y0f55KI7Lbnq5NczZEA1hQfNRm+eNFL9CkFC2LHFxqYvqmT8SrXSnF2v4uSy4q1xxf62vG034RZqDyLkRkM77fxXaGK0TSAvG/7YPixgMLoZAr8t6BBRtuTHJ4IFmSfAQfcSipSaf0qM7uI8EMgvzjv5UH55B+25T1kFXMRGziuHCZK0Bjt+8rrnApCs24nqJUMVc</vt:lpwstr>
  </property>
  <property fmtid="{D5CDD505-2E9C-101B-9397-08002B2CF9AE}" pid="66" name="x1ye=42">
    <vt:lpwstr>JaInl3FXrOFzh+p9KoyI88Ps/QDZGjIUqAYqlcACvVl8d0fNA1t7oSOgX3bXcyofIr/S61Mw2NEIh3YbwI6qvFzbwmEVSNHKVJiXfEultlKF5lRUU/puPaPWEzBR33CKOBlU4fjcGfiLD9UfZd89K6H91Lc7GCA2/pvb6y/EVurISd44CH6ptXLb1+pbA/N1X95XIbunKkswSkAfKiQdqq/pqJ4T973sIrO/U7nma99XBo3yzxDGFJaCLm7ARZh</vt:lpwstr>
  </property>
  <property fmtid="{D5CDD505-2E9C-101B-9397-08002B2CF9AE}" pid="67" name="x1ye=43">
    <vt:lpwstr>9DBz98+2HCEfi4uL7fCvTnviF3MywsX+KW0vOzTGUKfJS+vfFpqRk3lHFTcHt+YaoF4Y6GP46/dYIW4iOTnP/0PPbnvgZYDE4thvCpRUjT+z4RS0FFUo3axh3mh6kF248/pXKYTjRFe82wilsycpfkXvIR109pssr1WYCP3csW3HQ5PBN5qdOfvtHyVhYsPUsQyC5NQ12izLQ3g0SAvx4ZJMxu8Dj4LcF1DTke+tv+xRqdtEmnEPl6ZlyQAkjV+</vt:lpwstr>
  </property>
  <property fmtid="{D5CDD505-2E9C-101B-9397-08002B2CF9AE}" pid="68" name="x1ye=44">
    <vt:lpwstr>iHCVmPP9fFRPEErY+mG5d1ucheY/Y6dUOaEst+HF9eoMsJbBfT1stbN63/h23zkOUoxG3rLUSL1m4K76vZymypX91+5nif6iuVZFn5thwE3uF4vQUlhDKTpJVpbwWrFYxQ02vqiLR90xmxvBRPmh81HIiKBBdlecfJPAI7YKfxHD7E4UAuln9/PBDtUFxFQr8uJvQ0q+CBNi56OkJE73ARk1slGrnVrvVNVghY+7MAol20ET0YzYqeZMPT7Ckg9</vt:lpwstr>
  </property>
  <property fmtid="{D5CDD505-2E9C-101B-9397-08002B2CF9AE}" pid="69" name="x1ye=45">
    <vt:lpwstr>fd0Tx3erxqfsRVCGDHyTA34np3VT1ou4VetXsc/1sKhmC8kmfZnQneAbqhhop7B1st+/obQoC+VdHnD8WWlyk+8TH/PeT12imaHXX0py+SndYvkc66ZdNBNSOdbagM9YV7ORM0gJusWrSeQAWiHFhwRcvLWyvapFaczy/LOdEpHGpz6VTUeegL1lIgkQRp0ZJk5M2NeuoIJfCj+dNGGdv9vKhPPt2EoYsrKTrIJ+653GavBdewLVRXWDT15IXSM</vt:lpwstr>
  </property>
  <property fmtid="{D5CDD505-2E9C-101B-9397-08002B2CF9AE}" pid="70" name="x1ye=46">
    <vt:lpwstr>irMqMPH9/Qq5EuQTmY6Z+Fw+8XkMPR783bUDBd56h6Se1Ppa6Z3x5YeBTT4AJi/2EzPds/W9fwpyHWfiNpul+PYTpfJ1BzXSeBCs18Grp39+Zsqxtf11pgQQFYbEuMS8YpPASBdaU3ZiU2E+KRf2ZRiJCvfxxUDKdPXY12yRnFB5VhQY2YSAtlpeBVm4qi9LLAmyjaJU710hBtr1ZMcGeLVGzzcjBbUqBcp1/v/mlB3GBw16p/ERcHa/RwFSibo</vt:lpwstr>
  </property>
  <property fmtid="{D5CDD505-2E9C-101B-9397-08002B2CF9AE}" pid="71" name="x1ye=47">
    <vt:lpwstr>+19sZbSR3Upr3NN4UuZwFhIaefwckTxSsREKNpgPt+Eq2ffCbChvnEPKYSocH6FB02qyfM6BWbdT/7Y7Vc9bFKJhLPvkVcjAdb6e7EAItnU7lL9dNCSH4CVar12bJKDVUDAiuvi9QlE6MNDUwCxqAyrkq/lh4PvAFsPTneEWx5+aqJ2CJiSK7kcHXNXWx2WFZ+wQ/Ee41pFu2hiLKO56Pbw+Eg76LjJWMf8FighRU+jIYRiWgi1aT6PbdeGWwV7</vt:lpwstr>
  </property>
  <property fmtid="{D5CDD505-2E9C-101B-9397-08002B2CF9AE}" pid="72" name="x1ye=48">
    <vt:lpwstr>YTwACaHW4lXEXlIlklhhCvHG92PGuezpbATvnediOzATZIqWnljAA2vPrQvaqYf3fQH6N5Atv7gXQUCOoPf+mAqhQJ/N5e085MaWt4J6vDuHt6LHM+MM1eC7tb6tE848Uw9uGUxC0a6bUNqe2HLK1iZ8g9mI/6OVVDlVGdG+FboHB8Zx9Q7rUAyO5f4jITwK3UmeJ9nvwSeKcY+1jaccV00TML+5GKvbVK2c0viyKPMDeBLrH4xvErtpMlzGZf7</vt:lpwstr>
  </property>
  <property fmtid="{D5CDD505-2E9C-101B-9397-08002B2CF9AE}" pid="73" name="x1ye=49">
    <vt:lpwstr>gf3Ut+cy687iRekoOtj5rxvR0Qh3Us6qq/fy2APfAtOHMCE+cJdqfOaUHA9oBY5tlomdCKi2wAHdcqPudVEBAVCp8mJnpg09pikbw+dWKaNJZTVQvQTO6CWSmEFuj1NxIdxC3GnzNJEVFjDsALC0O4ySY+CKBLKsfIKcenQUTYvPSIregwfV/vopx8OcnE8EX4eeYcE2bXN+LIrrouzGmym6D2SyAapuKKk0QYpudj2dNsYcaj9lLKPoKM9hR39</vt:lpwstr>
  </property>
  <property fmtid="{D5CDD505-2E9C-101B-9397-08002B2CF9AE}" pid="74" name="x1ye=5">
    <vt:lpwstr>/+vzI1Gl4e/hrvUeR574EzHnedRP1NZdKSSdeSMuw04DJ6cXBSMMUi5JRuL2hn2e8+ywsAviFrFYQjeUTTVWefk3KTg+R4WhWo5WPYYzh4P+288UHVSyPCXqux1tNu1R2dGrE4Gh7/93mSmIuJVZSb/V7j2zudO8xSJYHAfc3Vb0Rgp+QzfMnCNkg/Qu/MKOwLxDp2dc9gazqeLNSaRa8N62Zpb3hbK/6WA9Cq3l+M1XlAFQmDwZwGYVnZpcexU</vt:lpwstr>
  </property>
  <property fmtid="{D5CDD505-2E9C-101B-9397-08002B2CF9AE}" pid="75" name="x1ye=50">
    <vt:lpwstr>vOjZkZmkuKMrGR7NQfAT/y9sdA2kT2ZpDA9UFxouoeAKENWjIzrlytWRJAx40s5nwIQA4xD1b7Cou9zQ8xhGmfGHPJ1tgNgHVE1bFwIZ9PxSUDUtCUWX3Q5pQzgAzxNp69DS3O7Lc3of7n9AATyvz53myW981PIo8WyYhNvqtN/ykNrEgz1Svrm4pyh5pOVLl14yyQkxVWy9yQNnNXGELfTEL1UTdQRrdtOIy1cGpJ5UA+PGxa2bJmQyCeaGOwZ</vt:lpwstr>
  </property>
  <property fmtid="{D5CDD505-2E9C-101B-9397-08002B2CF9AE}" pid="76" name="x1ye=51">
    <vt:lpwstr>5mQHzqmzx+j7fh6lPqz2ne04HHJssg9Xoxpv5KT/CR4uRE3+wLLQGIM6FMJ5OX8oEXgMmqxUKAmwCY+ct86DI49gb4xA8QRGx+R2qyvi0pfnRdL8iCJeadrRDqlC04uLiHtI/eLaERyaiaUF9TlyHTjXQbTX33PUcEOAMf5l5JuNI0tjzc/ZwrACWJrggXjTkHlXa2+AKuBehO9j8TluC/esdadcnth1u3N9pstcSFZvBJsb5c7LdOiPelPg9N3</vt:lpwstr>
  </property>
  <property fmtid="{D5CDD505-2E9C-101B-9397-08002B2CF9AE}" pid="77" name="x1ye=52">
    <vt:lpwstr>loWqpvbuG7Jjnqk3WuV3M25gFzEAg7p1Ut8be9gs+3yZOSKvYVv0fHc+n16cspHLEOvBUR1We6iTfM/jIH5TxsnjSmb15O3J03QeF7mMjtdKsRVh/WD3eNCc7KP99Fs6wEsld8eerWplu7gTtcd5wU4KlpZ/9enwce4h+qwglyphr6Tw05b8ZO8JBrsr3LhwziDp0FhSJTTKB4ODYvy8zUU+IVDQq5aKbHloHGw1GHT+fe9KzLBWZ1FoMZed5MU</vt:lpwstr>
  </property>
  <property fmtid="{D5CDD505-2E9C-101B-9397-08002B2CF9AE}" pid="78" name="x1ye=53">
    <vt:lpwstr>v8MEkvdRSlO/ojQtoIkeQjNZcn9ev6HK8NEZpas/IlUabPBr29/cyeatq87nEmrirvz/ZuoUT3kBXS2z7KIi4mdZ4/7nPSdnSN8cGND2C8bbz2uSzOB/xzbawkGVG5oKN9dZirSachUES9jfQloHSL/zpbi5dD3ZcOlj7DtbnofE1cDYwC8PxAusoq7xN+ogC87FVXO2BRdgFcJzycGKS+mclQ20FU8Ft05Qc2g/qjayscD23WG9FEyhcXXNs4a</vt:lpwstr>
  </property>
  <property fmtid="{D5CDD505-2E9C-101B-9397-08002B2CF9AE}" pid="79" name="x1ye=54">
    <vt:lpwstr>oiuXj9DhzjVWj3XGm4DEtBSzZso1Og6SQGyJJAn/GxBHcV4Rz01dHzJfqXdIp9/PHHt1RIeNfZnMH1+B5BrZd+azm4n5eXCH9GeKtVZMMwB6uw7ZCBG9khjGM2arYYc1r9pDIj4f0MjYX6CSI2yPQfCr5PcLqAKqphrl41iCVBYFPc13bbbjMwQOUcPByuM/vsN8acPmO3dtIx2fJLBPOgHwKuukHKOMqFH1AX0ut0n+LFdNbSP4IPpJhmthTiH</vt:lpwstr>
  </property>
  <property fmtid="{D5CDD505-2E9C-101B-9397-08002B2CF9AE}" pid="80" name="x1ye=55">
    <vt:lpwstr>uhx7JHmPvibKfchAkeoj0LijfTBOpjdlskURkt1luLttOZTaLu+fx85272+AbcndLo07qLYmyiaHarhSzA/ukU/4R7OxIOJmK4cvRl9vtOvX166ADBqO4rYLxYFDtzHjCiL3FJW0XWhnVDyt+mgqNSoSaAKqNiTZnG+EaOjtQ4v+o4WAW2G71D729s0zqDGTgOhsgT9qUTQ0/vDfjMwcJ6tJmV0iBCJnVYEYSZTkcLlGFdA86PgwNDPKytkYzzy</vt:lpwstr>
  </property>
  <property fmtid="{D5CDD505-2E9C-101B-9397-08002B2CF9AE}" pid="81" name="x1ye=56">
    <vt:lpwstr>BQyPvBFRC8bwvjFlJBAEzSRXK+seM+A93CaTyyV5ed8BXkHfGZFnB+/TKoAq1qLt74e+7hRdDg347vjdzVuHNXsPCbqY+krsVJUEewHe7r0HDp/tvGqp3Db4Sy8u1jM0UUQT17bza3D74i/yzI8lMn8BF3SDuxfkUkq3w0YALSZx8zue01Nh3E+siPsBfPYndMvkTEwqsV+Sntuf5HNhvNDMvjeVu+D8m6M13HEMf+xJbWSmDSAX13y+jpLOYXl</vt:lpwstr>
  </property>
  <property fmtid="{D5CDD505-2E9C-101B-9397-08002B2CF9AE}" pid="82" name="x1ye=57">
    <vt:lpwstr>6IVrFiBMZrzE/P1/D9cX5WRxh7zVgAYzBCNqotnXH+v4qkntEspdEsonL1sW3/BFwr9mp8ONTtQ416qzjM4y7kmwTl/N/6RrZlJ7uvPX5OAqa58tzAo/LScOCe/A9QDSs2XwGZcfiUM8djqtet/Mp081M4wmFdvEn6ixTaYXg4cL7wIiq1R1KpY8vsH4S1jrc0pO/zPX3BzBLKNQKhAfjOKDVVYIhXgla8dvchWMl/HD83zDCySnGwl4gvVAj+P</vt:lpwstr>
  </property>
  <property fmtid="{D5CDD505-2E9C-101B-9397-08002B2CF9AE}" pid="83" name="x1ye=58">
    <vt:lpwstr>LtjE9/puvjs6ggGqTZmED+/kL1bpAM9E9Z/2IXpehndiA2hT2SveyEnw1ZsNDHmE7WhGhQB6bVtn0aht9jiknSNS6TH/Mvv6mi5x5vM5dMfq74BcGfwvsxwmX4UpohqMELnuyWpp99ESc0QhI4N0xUfLPUXcqYSQud1m/buZ3S53giSBmm1Xb61nUMPj0M+ymMCsTKOwvTZ8hlGI3wyvptH8FPKjpV5Q/Hns+REIpuFrxd2/uK0fqvaIvlZjDnq</vt:lpwstr>
  </property>
  <property fmtid="{D5CDD505-2E9C-101B-9397-08002B2CF9AE}" pid="84" name="x1ye=59">
    <vt:lpwstr>QEGODqrs6v1VGfWKidaHMa4X78SoGJAKh6h0MxrwOYDorZvZ5ey9906/ZqGCicSZVt2tb0Am/NFEkiHHceurVHFwWoobgfJWVxU40yjMuUjdpFwfrL0MiY6gfabu6HzQyhX0Ga+sfrrsoVMOjBqT10pHljJ3E8ONDw2GEMplnSdPPFLjtkntyQmUc1SoQSiDezSz9fiWywJdGO8wuFXsxr+GRCZyolDoIxKvthAV0eYu9ULz3T3BukRCYO/xoTb</vt:lpwstr>
  </property>
  <property fmtid="{D5CDD505-2E9C-101B-9397-08002B2CF9AE}" pid="85" name="x1ye=6">
    <vt:lpwstr>nHwaYVYAsMN1aXQ/Ocfrbhg77z4iXQx44CoJjUSUABfJ8xWQk23THxbGjWT0VueLNuUAWUML6harA4O4TezC22r2b6RDn3A4+zw3zocCT4XTDCH4cp4q+ALMvwGhpzBfIK+GHU8F5eG3OD491qU+KxwwlIXEYGtE/HBD5BDbySWDuFTJ9oNvvvumqodiY7zdxAl6j9gxT2d276Kr+DNajWbgRxVo4qCCW+qsEe92LUQsJf17Vu6BtdKo1q+VZ0o</vt:lpwstr>
  </property>
  <property fmtid="{D5CDD505-2E9C-101B-9397-08002B2CF9AE}" pid="86" name="x1ye=60">
    <vt:lpwstr>5HAQryZbwiBt3qRKbl3ldzPinyO2m/f3H1oMMJp2qYcy4aMAOalIPtQ5L/XvY7jpHkxAm/y0wZTCYDy8GnNQLST7rfsy6Is5n6WbeBmxLGIsRjX18dU8MrqG3p8OpgIVDstPTvYVmTk29xwYrevfjAIPuC4AHyA+HRxrXsSzhRyCGpikmwBVTKlGKRK2L8HDop3evI+N7K5I78Io6jowNO7wJYVcHmJrDBCkcBFEeYom0m+k1BET6yGxCcpOmQc</vt:lpwstr>
  </property>
  <property fmtid="{D5CDD505-2E9C-101B-9397-08002B2CF9AE}" pid="87" name="x1ye=61">
    <vt:lpwstr>eUDQv5anZ9C3FT2dikMmLHUHNbhHa2AFAIoG2k/UYTPhlPbt5M3dTklwKZz8pTBvEivFSj0ZIZcpK3ybSg4G5F9gfP/w2nErZdfYuSbjY1tggrzAzmKAgsBEiG7N4kxcBdqglAO4STigRPbWPO2oGvEzM8inxDL/PqKDWO1C+lGi7S3n4t15Dq2J25Y4988r4sFVUZWZ3d6fIKwH9ZpOyY0xaqZseLv0c2A0IzXEs8vQ4EEsIVwHXESxPSfuzOY</vt:lpwstr>
  </property>
  <property fmtid="{D5CDD505-2E9C-101B-9397-08002B2CF9AE}" pid="88" name="x1ye=62">
    <vt:lpwstr>9zvGei1VHESqGhuZBolKFt/r4MBBxh7H4T+VsrxxKXIE9SThMBej0qMvH0dduIKfBupDn6BguTChL1YeTW82gK2zEXiHHImNchFeITW6AxZLhuBL76MjURSJiYAZEwgiTj0mzwtyHXPowLRtAn0voBSeuWekS/gJyk1P4b4YBER0OEwriSYddQUGSJ93ZGdvz7aWyGu+NNVH7dFdFn7k9r6+BzDFE29J3TB94q+h5xTjd5oSwM0tXTUk2WG0Lll</vt:lpwstr>
  </property>
  <property fmtid="{D5CDD505-2E9C-101B-9397-08002B2CF9AE}" pid="89" name="x1ye=63">
    <vt:lpwstr>8W3JhHODnBwyNi7TkoNlFp6EOkgZbFxkWh2A/CN7jobl13j8TAp5FRQp5q3jwU0sXZJgJ3nBBCXdlqXK4uCOppDXmGivfCj9YIDmRzfyKFavlmRPbiSeBNRwD/XmqVaywSFOWGRpJT9mEudykFeXvSEFHDzPtUvUnjIqBbQd+ym8+4U1MRc3Sepe3PGd7zmQu+CAXM7jH8HFmoiEgxupywc0OLK15rv8J18BScxPzsEd3vdNn0DBcdGwZx/n1H4</vt:lpwstr>
  </property>
  <property fmtid="{D5CDD505-2E9C-101B-9397-08002B2CF9AE}" pid="90" name="x1ye=64">
    <vt:lpwstr>JMu+aOvIBPglDuzEDvUH+cTSqQ4VAxrP/bspMhwdmLQFg1tN/pbFtsGnaX2Us9QHR8K8cC7r5ew9WUOFRjj8VzQ1ED8ykMDuWLXVqP9o2UsWfeAGdOcvh4/WZd7S8nlMDkExyuvSCoPZnDMCOKqoRw3abr2qzG+0kQ7JkW5verpWQluQGNtDcUakhJZ+eWAvZh6Emy+JRV7C2FEji0+nniOh1V/h+rm8j+OCYc3bLQHYj23v73erlV0YsBvMxne</vt:lpwstr>
  </property>
  <property fmtid="{D5CDD505-2E9C-101B-9397-08002B2CF9AE}" pid="91" name="x1ye=65">
    <vt:lpwstr>Gr/vqlHAA+Rj4YgaKB98JLn1/d9pgynalaO2juYgpz6xDUef8c/2iRv0o7/COuOqA4PTMXSrLMt4byzscNTyb9bBR4XW+PBVLRgecYYuBNLvbZdanUPGpapT3bH2Ay1i3rt1/fDifowsAXO+rSUH9sYVfVKuBrjffiBnU2eKeBvIFmv+QVAxpVFpz0bHplqTFWzej4Iqd5c/mY4tg7kmJlTDETP9dZn9Hr6laS4QliyefiWWUBEu3tKeVwLIoxf</vt:lpwstr>
  </property>
  <property fmtid="{D5CDD505-2E9C-101B-9397-08002B2CF9AE}" pid="92" name="x1ye=66">
    <vt:lpwstr>iZTYuBhIRBaxT6XIf3unUBzMSKSfhXuqg62c4clNVUBYegP8QwgMWKg89n1expkQh1QtnllLuFqCSRFC0wYt/jFTmobkxtBMwoJcOOtGARRBfCa0wVAmH8dLWpbYokBMZpiZq3O6QB6vufd5el/aslcop1aKhigyVqHTC1vi8s5fNpIm/7nxsEDyDVv4rOY0tBIAqiH8SCLLAkZ5QcduScM18/zNI52vZ0v1d1S6Hlorx+K5CY8iWK9P7DaVkgN</vt:lpwstr>
  </property>
  <property fmtid="{D5CDD505-2E9C-101B-9397-08002B2CF9AE}" pid="93" name="x1ye=67">
    <vt:lpwstr>PJpbyPWb6/d0um+3tGPfjzU0pQ9if1eophXGkyBhgCqBBrLaUPkkWSYYZxQztU3iCuir4KX6bQcY9MTu6iV33Dxh6jdTgGu8xggxeznncZWfJbuHDyfuHeBpz5F+jtsjm1C+QkBb/L25HdcteE4hHquNEs9b798tBIgu6/zvDc4Q6bsrvWxT5tJ68ilrjQqwaPMpDnh5WMNqArrP0+tCPGxYoL0izzkMqbwTGlZ+o/KPQobRheQlxGEmX4C73qM</vt:lpwstr>
  </property>
  <property fmtid="{D5CDD505-2E9C-101B-9397-08002B2CF9AE}" pid="94" name="x1ye=68">
    <vt:lpwstr>nE3wLDba4Sqr55COTWnBZysyxWpWhb79sUTdMyaz6zaObdIseFUhh7HFQOGrfUEND1N+UqmOkbwCoW4peXnHiSl57nrK9d4OKT/WsiIQRFC+d1HV+EXUkzXSqz5dC4ysooaDUEAAZEl0TGokUU7vKpp/P90SyGK0HAItR7KTOtWEgmOi8QXwvq+xtI1CjJPiYhPrPbIkQWpRfl+vPR2JI9PgzF8OBekvXTswK1iSFrhvsKc/dzkiGrHZ3CD3WQp</vt:lpwstr>
  </property>
  <property fmtid="{D5CDD505-2E9C-101B-9397-08002B2CF9AE}" pid="95" name="x1ye=69">
    <vt:lpwstr>OCCNvC3C/GZ209KUPkv1SmU9BrkzxSgEw8PM8wFP1IUZYH2IAuIoPLnRBVPSE9OMQuCeA7zx+u9oVcPkZDcdA/a1axDu+j1C29PON2B71YbDW1O206n5cP614LCK73bsWgrCl7h2z0l9H3s7gmyCncPOgy2hbl2K4A2aIwd/61464LXnzljY+jhfNHZZv5NdViCMQyw9xDLdHZmtV1h6Pt0IsZkLcEzznHRkeWr36CGp/FlaOFMimev0HOpij45</vt:lpwstr>
  </property>
  <property fmtid="{D5CDD505-2E9C-101B-9397-08002B2CF9AE}" pid="96" name="x1ye=7">
    <vt:lpwstr>DlCz5I1eFMQd6OqLWNw9lcafjG0xhUc4dk9+/iQqtkVNHnlZsq6SRxZql9WGtIIJc5XeKWpBU/c52SLEzxVFzoGReSpraktZ0OxZ3HbC300jtWDQXp7l5zDN9m+FN8iKuiduMhRtB+aBp4LjFobTBClrp31GWPhLM3vLEqIeUVsFP1WjvN34MFDJMm2KG/YM+B9YJM72yp8MQzHaMXORynw7c37b4OnNyg0qNWbvPRlvYilP0oS11D1cc8QPW+1</vt:lpwstr>
  </property>
  <property fmtid="{D5CDD505-2E9C-101B-9397-08002B2CF9AE}" pid="97" name="x1ye=70">
    <vt:lpwstr>BhIYbLd/s14N/SIthOjO+fXZSs1I58T7KQffj+TxTitB6o5BeraZmOqAqIDC+v3ULkBL/eyWoG/QUNNL+lFm5g54NUU0vm43KxkxORmZqUffhLGmibp8j9ojT1Jrrr8GwpSb8reE/VpF1L/WHGi1YMkUpPPeko9tsG0Qsb2HAmUKZ1yNatZJxrHcRRP49KbK5zOzwqU0ok76NYOabcZOYq6aqX9oMUyGZURxhc+6k8O2Q9Cg8EJc2xI5+/KNmXB</vt:lpwstr>
  </property>
  <property fmtid="{D5CDD505-2E9C-101B-9397-08002B2CF9AE}" pid="98" name="x1ye=71">
    <vt:lpwstr>U2yyocQUYiIjIf3eUIF++fctu3DEcGXHdbSPaV5ieJTakODbvuor3QrmwHTzc4sp3/vW56AHHxJQl+kb3HT43AJY8sZmyD3sMrgBu1cdOCgA7I5mJ74WVCM0CcFGWfvjGFLKPXjoVEEdBCDw8Q0ZV8DVt7lO+Q0MceejgZsOa4iZs7mZhA6J37KS3qTCjn9/jkcxXJF/35s9YsI9QKOHw9Y7gRsJtAo3GJCplYINjyg1udDUF2ytF+X1U/Jtqf9</vt:lpwstr>
  </property>
  <property fmtid="{D5CDD505-2E9C-101B-9397-08002B2CF9AE}" pid="99" name="x1ye=72">
    <vt:lpwstr>crUiqzAzL4JPJ4P7BnaWIC+ZQf7IvrQBPKKvr+d2x+rT4D2kPwaVUItsjsRoBBnoxBpHizRHrY9rg4rn90U5f3/+UlYHiyH4/STuRj71E2Um0lEe3MDXKZsFGH6s2vBXYhC6D/I4TxF3pdSNU7PThpc5wdtDKF7GmGANk/kby4cdJeojul4zp8JPWLMihY17aUie5/APm5DbycNKXLCZc5Y5RQD4pr+5yaBFCRDarvZHOpionf0aq9pc3y+1KQt</vt:lpwstr>
  </property>
  <property fmtid="{D5CDD505-2E9C-101B-9397-08002B2CF9AE}" pid="100" name="x1ye=73">
    <vt:lpwstr>MZrTjrFTSNe5VdUxqfUsI/Vq0GBVuB5qqe82fD9Q5e+wnJ7YA0cqbgCEeD9/krWLWiwtyfnxBGLjfks9Z63QLxSfuuVjQPR31LezizJ5i8O+iWD8M8Sbf+oSua+FuIx6i0kEhOjcHFOFsOezfGmLSGKzMZCOqstCzoPVTHao1mDqHTYcSSClOSnDBewwbugbnIA78sN0wuhn4+AO48c1zIAK9gvW2XDPOMVOuPIrbLwxOqGYm+qfZ9UmcFboe0k</vt:lpwstr>
  </property>
  <property fmtid="{D5CDD505-2E9C-101B-9397-08002B2CF9AE}" pid="101" name="x1ye=74">
    <vt:lpwstr>zZvQhPInrQLaMD0zUfV3pf3AFidjdOnwi7xDn8zkuVzcJux7+sqrQgumnM2tv2CHxX40c3l3VZ2vQKvgMpyIWWhECG4n+wzjb1x4wKqYKEcazNqkY4pH7n4ACEpx0OA+9HV9O2lyc59/2KiS8guGvqaT5vC1xHjarJL1aulKMvscTkbB+U3yRw07uwoTtdMM4H5tLRd6a0LhaRx2RluC0mQx4/gXJoL2JvAa0NqcEZRWhl/N2V+MUAZDD8sRJ/6</vt:lpwstr>
  </property>
  <property fmtid="{D5CDD505-2E9C-101B-9397-08002B2CF9AE}" pid="102" name="x1ye=75">
    <vt:lpwstr>LChqIVwt8V020FXGNY1nTdALJcivbUm2+YOd+yXPZuoQt1c8TaB893wWqDZjv8vmuM+fKmnsiE7exQFHA8VeHldTayzgqMP50O98V/YcYnd4ldAvMsgGF1b4V5vN+6xt3RSl+gHLQMOndL/OQhriqI6kC528r29CBkqbmMRJjA9L2SY02DGG6zKiIa+0bmhB/vJfhXm7gYfuAnkmHeSjKXrqtXufrwm+dCqPa3RRN9lJZu9g3xVn0fzj4CJDSrl</vt:lpwstr>
  </property>
  <property fmtid="{D5CDD505-2E9C-101B-9397-08002B2CF9AE}" pid="103" name="x1ye=76">
    <vt:lpwstr>q5KWgIsgyqJqvKHn04JJtfh6L5Fsoep4IZgGO5P4PPytrZol1FSk5oHpklB4CCrDSc961s8LZ7gqvA7y/2X5dx/rrv70BuuG9UyyHh8oaqOkrZguPSkyp38ydMqvPJBXPKYt57fOL04MtXkXeCJ6am+M+DTjpw+7Fg4KYW7P+u8wsxhNRd0JNbSi4xefCgbwdzOPvO0n0PkVf0M45IkvnjTPgZWEJ9YzZi9yuJKzaIazZTtOHO9XOmWxjh8cDSe</vt:lpwstr>
  </property>
  <property fmtid="{D5CDD505-2E9C-101B-9397-08002B2CF9AE}" pid="104" name="x1ye=77">
    <vt:lpwstr>jm7lTUd6EK2H6T+wTh/g5sQRFcqXE3EZgwy/34sIA+uEzJWVh9SzdYwb8A3Z0ASThl+2pPvbgiLbSd3hS2FW8XFnwUiPR+0RF5kF+o4pNAos/yLiaL/vfFSMl3NZNNH1LFIn05mfOVwJRjQx/HhbmvCmCSlh8qPJGcH1s5WVKaIbxg7ilyZUuPhPyf/yFjWPmbzf5vZ/foE79X3YLwHNFxq+AC1ZJN5Y/aW7rpoB9bMkWVTSx0kxDXd+PHLwbC3</vt:lpwstr>
  </property>
  <property fmtid="{D5CDD505-2E9C-101B-9397-08002B2CF9AE}" pid="105" name="x1ye=78">
    <vt:lpwstr>1KfjDbCwoDhJQrfFMvXGhzsxd/LoMT9PWJSEEuWTovlVuOrUxl99VtEYig4SPGkwNuk2WUnCdSj7HrsE35cc54Qdy5jJu3qfyWsyoZbmkPJC9BtIjlrn7eMeKU80NK9GcnGd/AfuiWes5jVP0S+78JHe8JfVs0qud+qDoQItN8f7lFhTH/q1eSzxkC28E0TEl8TTVKm2RSs5N0wDTC62najvvzbHa8F43MYaOcaz78LhA1+qwBdvff8E3ZCb4F6</vt:lpwstr>
  </property>
  <property fmtid="{D5CDD505-2E9C-101B-9397-08002B2CF9AE}" pid="106" name="x1ye=79">
    <vt:lpwstr>JxiMB5Exu2HqwLCAAo5CB+PHH2Rb4cTXRSLFnkNjhTeEYWxiuNOCqio63Zm6yc4Qk3FDk0uwX3BX6qPWYWi1zZLE2nHFJ4PSls3eElBrpplOwP8CmM9/NIJlD0tAFm+tjLFfzN4L96ZUCqZtQ2k+lx6cxiutvDpz7PJRNDCWR/3Thiu6tUpgNLGwxbVe6WKS00foKFuTMJ+U1sq7u8nptDIijebu3GmDfQHdvFLFJ2cAg9TnRbr+xJIjmOZDR2e</vt:lpwstr>
  </property>
  <property fmtid="{D5CDD505-2E9C-101B-9397-08002B2CF9AE}" pid="107" name="x1ye=8">
    <vt:lpwstr>qxh7VomR9Wtw2zv3d6mhgfBVx+yHbLLUhmtWwWJogdm1zZdz3imB7WbsaRceE8KGt2vFriUSsoum8mg5RrDSFXrPhPO2oTwmg8G04lSx8gPygKOMCVnNlzbGI5abpvAA6hGWS7nZiPjAO++XZjRrR8MFxhfgkI/IWCjMng/A3cMokp5PeGPGR9IhPhGj4KIHKWtqCtQwyCzsjlIswPrkBXvZ2DDnNxSBAo4HCfRyb+JJNkHFlYFLKxQ66qOGyJv</vt:lpwstr>
  </property>
  <property fmtid="{D5CDD505-2E9C-101B-9397-08002B2CF9AE}" pid="108" name="x1ye=80">
    <vt:lpwstr>DiSixtSG9hXcNht8sFK1n3kEDs+PJNig4iTW7rIoJwcrA0kP7NLKUWcuw4+2iQZOwpWzjCNe0w466JNiWdePZuCb0vBnq0bl95ukD8PnXiWw24OREvnNpFAoKWUKhUGo6Yzd/y94gxahWZu16l0U+6hSt/3Er0QF4P2juQgEoCxzdSt1ThNGMIBKJpyrE8CaQjoKGYRPqKb8GXFPRu7lgtXPivZ9I2lFklu9LwRsDLyWI2Tf6ixrLmBpPYNUaGc</vt:lpwstr>
  </property>
  <property fmtid="{D5CDD505-2E9C-101B-9397-08002B2CF9AE}" pid="109" name="x1ye=81">
    <vt:lpwstr>Ggh7G4jM6kr+7hvjJ70ECXb7u0QLQp6FgPuI/dgYJStsQIAW6NJBe+g2OJ840MhB6L4sYOUnepdc09g8cPsv/SWn+xRTO0r5atY6k7gnoErGQkvJWy2FLJwcFlRvQG6AaQUmu7Ak6xC1FQK15Yca/J8Iiea7uMXqJiY7Qycdr8Z8UGlJGlDbaXk7DoP1eSsQPDjqe/V7VFXPnoL6YV0FGTkvMFOONRUkAcLu36JByUnbP9tvx42RsAKG2Z90lC+</vt:lpwstr>
  </property>
  <property fmtid="{D5CDD505-2E9C-101B-9397-08002B2CF9AE}" pid="110" name="x1ye=82">
    <vt:lpwstr>ZnIffv3INQ/TendncdUuBKKjslW5pzzFd/jrpx5TVICyvSbSpSWK//Sam+XipC/zrM6EGlRfQ+WJZBCOFmAF0HIes8VchLPy/wMc6GtT4TAcr73ZQdFDj0dKx26TJp0dmGi3jqNqQ0QDY86HjWDyE/9NEUrK08c0zRemhPI/K2M6RHHWcanto6I4g6x0BuxYHuQA/V31aT7krFZK0/fiBjbDtnPPvXCiskSRwP3TnWYQ28T22AOUEDQa1FfkA1F</vt:lpwstr>
  </property>
  <property fmtid="{D5CDD505-2E9C-101B-9397-08002B2CF9AE}" pid="111" name="x1ye=83">
    <vt:lpwstr>PrnE3ntmclpn4EBIXWcb/fciE8hY9RjijuLIFIfP8ewHZO+stKZNQnidI5PO4zT8bakAeYA3kQF5ovDfaR/P4W4mbN3A1IiVwTgeZ8npkkY/KHcBsXCR/zMKmW8Qzd0zMgfOe/8D5qwOK6OaM9tsqQB9YhwIjZ144LMSNTzs5MmgnIgR15wFM8vkU7+zB0X3owZxPe34Y2hijLkRmfz5xm71rviNSgsi2Lt68HoBAVMCM9kk4tzII/+EMTyeI9j</vt:lpwstr>
  </property>
  <property fmtid="{D5CDD505-2E9C-101B-9397-08002B2CF9AE}" pid="112" name="x1ye=84">
    <vt:lpwstr>WryvoE/39GCivVT3Z/ZJoeYzAEg97kzswoO1+i3QR9vReh6DUfvVj20kzIUh7Sa51HZ/oorROoqBOojlnTgL6JOXhEBnGraEp7Merf5BNasUl4Q8Cx/1+PpTlqNKV2CrI45Brb8enleGNtH4YBMBkPQ5Xt0Nh5Anuix69BvpKTraAmnF0t2zD6Fy3w5N7TP52jGAjYhE5G0kFZvgBEJO1VqUYoHPMbdvnDmexO5DvVru875j9IVQtPgpezyYzOO</vt:lpwstr>
  </property>
  <property fmtid="{D5CDD505-2E9C-101B-9397-08002B2CF9AE}" pid="113" name="x1ye=85">
    <vt:lpwstr>FqNhFSkhj6882iRTQFyXkKNwICJwYLR7U/crBF+/sQk05DBYmyGBe9yJZeKMFUG7f9wpP1vPLbD/j6thFd4sFxCiIQ4gzNREsAYVFq3dGQvMi4bWsImJ1aplmya4rNXDMS29AVGPsovDYOrbTRiCsfnWXP6/HCnxbeWnH5QItumzm5vKRLx7CAi/AajMOB19LvInsm/8SFoSsY4xVnR41ujfxQHbgAI8A/EOB/Yft1dFnDi4wQJjNDOGqfwXV3N</vt:lpwstr>
  </property>
  <property fmtid="{D5CDD505-2E9C-101B-9397-08002B2CF9AE}" pid="114" name="x1ye=86">
    <vt:lpwstr>9M3lqTfoXVDMOeIRuP7lHxSFt8JtTWqkHVZipq+uXf/twCugsAZ3IREoJx9B5aa4Gv4I2kA54Ev/3LGNELXm1wLUazpvEg0JmmCL/dltf1lHX+aLsuC7VYmYHJ/9CStgWC+HE2d+NZzekJJVXlFgMaEU2vEdyvcjHZqIBh+FPRdud80t9P+/1k/Uhtn/dPaYszjt+TsvR5MppmLcOZXRZJJrGVKEOJKZTYe1hmQHQh7ubPQPfzav0oXy/BVjXn2</vt:lpwstr>
  </property>
  <property fmtid="{D5CDD505-2E9C-101B-9397-08002B2CF9AE}" pid="115" name="x1ye=87">
    <vt:lpwstr>qnUa4wWSfgFfpGZuwGbW2fZHh1bWSKc7A1L4e7Bdq+NAYjmLBwJOetyJWICKf8H4z+kahcQvDcRPH9iNo07GNYDGbV7FZTlp9y48lkSi9dz52rIO7UUrBVOpCBCBJ1qkjrXYFimn3RWu0PiCC2y9awdWql1D9fwvANJfrVsNOJWAaeYTDuA00FHCmfm2u6g1IqaIuCc0+eXSUrOnjDKrG1VpgojcA+TyyMoBGZ3AsdVfj8Q9lUHmGpJISOdMQNH</vt:lpwstr>
  </property>
  <property fmtid="{D5CDD505-2E9C-101B-9397-08002B2CF9AE}" pid="116" name="x1ye=88">
    <vt:lpwstr>QaA9Mux1X1zWz17AYaJ06rG/ha/5X6h45CoJkbqmb2qjQOQYzRX4OGtOiVV7QEH4LWiHAGY7La/61fGD8Fd31KzBO8RrBn15ZZiNLfKBzObfIkIgqlox4ceyhb7hFcN8z0waqwW7WU3Xi5Brx8Q3qxR4reoNbxqrZykY+tXD2KecfDQWo/hIKHIiB2hPS/fI+TUrUhyU1AnIWEzarupfVcxkQOkfntf3zrTmsqnrxr0uVvIyCFl65Tnnt7L+wNA</vt:lpwstr>
  </property>
  <property fmtid="{D5CDD505-2E9C-101B-9397-08002B2CF9AE}" pid="117" name="x1ye=89">
    <vt:lpwstr>Y4kUsyPQ3nxDiZBVoeOvvy6JOkisbc0i1Vs1gUEUxx9CWpkz/d2AHORL3wYmSGUeog6nIuuRmN8dVqBEtN9PiyDi30TfFEvYC6s85HzQRAluZS2fTIQFLLGHifY3gWLnzPiOeto/YPgugemtwFTZtAs4VBiXfGeiEpgsH6uvMv2Bg+V6PBilH6l6xOIZfbK9hg1vt2asfysclnLwOPeX3iJhjnNN6suFY0KqD5gdQnfa1V50HiXhjV5IFZbcTuU</vt:lpwstr>
  </property>
  <property fmtid="{D5CDD505-2E9C-101B-9397-08002B2CF9AE}" pid="118" name="x1ye=9">
    <vt:lpwstr>xPKp46WfxuZUkBsGlIS15kVwPyysV98qCFGTlxTVSVHc5WyvcfUF1wHNhiMJ5aIiAZn5JjJFz0wo4yD2lYZIHCl3x82VGhlOWJDjj6TBTS/lyJvXC7LPgS6+CFhCHjFL10oP5qPo9grJERBEuh2ZDohIhyCyffRoPthGLdDLOTeTWJpM5e9wTy11f0i5bw9QP8HvYuDNqV+3CkQ2c5g1gF0bhxUWh4c6F5QJ/12xEzsQW40URWwAxHqbNnx0l6C</vt:lpwstr>
  </property>
  <property fmtid="{D5CDD505-2E9C-101B-9397-08002B2CF9AE}" pid="119" name="x1ye=90">
    <vt:lpwstr>nk80AO+x7sQF9R3soC7qz7yZ0T+/csD2kSg3Ip3GHIsD+cabdDfnSgnIqFOA/S3u7U1YfL6TPTXN0v0fjB6qEXmFaAKAsCgBRwAtgmU3+JYwD2ZaQAZRi4B7tH0BLqsS8sHTg3/8atyxFmXuIzpqEpRerIW9OrDFS8B/o/HnB/jWSOcmgCb0qb11mw+ZC/q8EVFUazP7isDcNAsdKpsk93N0/qRZ7HJSu8OpFlfx8IoWU8kKyGLJS2CFfz6RPGP</vt:lpwstr>
  </property>
  <property fmtid="{D5CDD505-2E9C-101B-9397-08002B2CF9AE}" pid="120" name="x1ye=91">
    <vt:lpwstr>ByVqKxhkbCnajr4tybTFSWPtjJqH5/xRhGpDwSIk3i3hwulGhdrLcRhgxsN0vEpTfwKxkkSgjy7V6U1vjbfdCYO5VAl/EmoDa6ivzs1JDKiHUYDjKPfC6t7wyv4xNpHXRab6hbDTFFC0bZxnE0oRV/d+LbP79bBovzQLj3OKTdB2dYnot9XVq+XqNWY6rputPJ9l0MtOoJnxl4l2sG0WdSf7qbShDaLid4lgm7rDre30eKWWhJaZBZGRTa32Suc</vt:lpwstr>
  </property>
  <property fmtid="{D5CDD505-2E9C-101B-9397-08002B2CF9AE}" pid="121" name="x1ye=92">
    <vt:lpwstr>oPwgYWpAMrdaU/JLEgm3ist2+WsAmWnCv3nlJNkpstB3P8Np+xTrZ/55eZaXLx4kkxevcjdnSoXeCyG1kKRqjKRe6RH+QFlAg+f6URORN7Yxoh8TCECNsotp5psKQVRrZWs7v2DH0Rmn8mLPx7uVbUJepgvWRN/Wp7YVlJ8MDxZIOnIUNnO4x6pUejf5IZSPqAsEsNeG7UDKdrmH+s3qruLHYjjSMV6dSzgElg4XeI87QJxFAWoqbP2y/uvr5yc</vt:lpwstr>
  </property>
  <property fmtid="{D5CDD505-2E9C-101B-9397-08002B2CF9AE}" pid="122" name="x1ye=93">
    <vt:lpwstr>WiY8bv3+7+XJ4rUI4t60ECTVgTs6VgowMiVKCB2AzCZV8biqRoHO7jLukmiOPgwz1PwvrgJcZBTaU6BJQ+ShXssb86zhnCpRpKIK9vJ+W6u2vivI7l2rek+imdcz0QvCKLUpzoRjPF4g/wI3LHfG9iQmvFFj5TG17mG5xQ6wP6sDdbdsaUk//8jtqylaBz9lNiV7aJKoZi+oXqBHswKSrOEMHnmf0K9uuhzxsxqQwT2aRKQe6Q/uEEygvY2mD0X</vt:lpwstr>
  </property>
  <property fmtid="{D5CDD505-2E9C-101B-9397-08002B2CF9AE}" pid="123" name="x1ye=94">
    <vt:lpwstr>IJ7M+BmKe2w18slCPnvaOxUPBVEw4mGTtsXu4a50JoFgMx2pnS/IWgPGDcm94y8Pc0gx9+m5uVH34/18ZrPUd6OFRccnX1DO1CvLnKgsu6e88v+deov7rlwNBn61LnB8yO16mYMhnm7U51h1qINLVDFm2DsoJQ1GotDSd2KHkTAw7A7M7Vs4VwVW6+E9HeKx89VnCOBAwEIuURDQrckgFJGD5OIG/EcPhBS42r/xBP4d0xZEd95Di5qq4g8th7/</vt:lpwstr>
  </property>
  <property fmtid="{D5CDD505-2E9C-101B-9397-08002B2CF9AE}" pid="124" name="x1ye=95">
    <vt:lpwstr>TjbEMhs9WXzzenemNz14dsiuPCLtJA20KpEJod7ZS/i7U5KHplWGLpLpSNiBwsL1orNPhhx9AvDenrnGBrO7SdgjeW20EmhR6MkPXy+vRQpCJHQCCzib3GLoUvoWoV2Iv0Qg0Nqg5gh3TUGX/jkp84BRvYv2AtdfgM2Q15m0bGXZlXxxP4m1AlC3pR5rOmk47Q5ARa89Cf3QINNKu9TONGIAdQAQUAm3dC4ebJUdIaaHxNLmv8zEozdqYs7Z37Q</vt:lpwstr>
  </property>
  <property fmtid="{D5CDD505-2E9C-101B-9397-08002B2CF9AE}" pid="125" name="x1ye=96">
    <vt:lpwstr>XQoD5u641yBKRICZne+oIleFNbgL/KQj+nOXbXApzi30qtq9gf6qZc/oEvyJVDOcxGYFmgjk9gZGXh34kKsaKoYr1Pk2Ap+9q09Ps3QUKnJBrJuMuLMVxfHvphvI1B0K5fCxcikQjOkvB4taReeRZEwLz9562EAqRu2fyHZLS+NHk7SVm7sYEyJFSeoJ48O4M1Qn+1gFP6oHFgSu2AglaofmkEOstpp/Oq6f7Wim1+866RMrAUY3j3pv7Oo1iwM</vt:lpwstr>
  </property>
  <property fmtid="{D5CDD505-2E9C-101B-9397-08002B2CF9AE}" pid="126" name="x1ye=97">
    <vt:lpwstr>Q0aiCSQwc+GaYkBjQ4lybhPJXryc1JBPJa/RxSehy5+YsR6BFV/NMmwampcNVlHroTFcwNqA3UXiMV+7+SwYzYSF7LpWmHSJg/HaiFPE6P7xIwcsE4YMvcELV08itZRJKtUrlp2gVDKFWItt2o3lHBXuSsJ3fm4LXKOSyc7zLN5hr/yeyo+TnKHK2YkDtg4HAerec9fRHX3Qjs2aMyXZu8wTRr1mc7fMjj0vhpCv6vQMCNmMBZYW5LW1nwvDRPp</vt:lpwstr>
  </property>
  <property fmtid="{D5CDD505-2E9C-101B-9397-08002B2CF9AE}" pid="127" name="x1ye=98">
    <vt:lpwstr>d+4PmMyz9BGqUvB1jIpapYePJiVJ25981yTd2B2B9eT5vNBRbT6feMYsixPTZS/Umr6yWZOfbgZBHEMQoeI4ewhnrd/ff7zjFF9e/7b3LUL/4avR5hj/W7J4lVYilDrC9klFxYSmxvzAsaLs+Hrl05Y0joFGEmla268MDY1oKGp/W6kEbm1G5Ykw84i003ohaxioA7H6vheLMTNecKEfsyOEnj8gMgDjraAXZSMnk3g5JHz8EvUXPDaW81+6C9j</vt:lpwstr>
  </property>
  <property fmtid="{D5CDD505-2E9C-101B-9397-08002B2CF9AE}" pid="128" name="x1ye=99">
    <vt:lpwstr>bBq3V3s54zeWIVyA814aLGi1k6bXvZ8z+/CuKdJM82qh+A0wBKxPZ0kHpmKAUt9p/m1bYq5QXL+dogO5TES7juSMhp5B/Ab+a2gGiZU8Uc/g+tNV9jGlb3q1ut1EuZRI0lHsoj6nvvp+86BxtSnaekrDDqvZJm8j5MHgbnb+BiHS7bFNozKeI1DzeBEV7iFpH+MprgK8F0dqkRfXEou0sO4APwEnve0EN2oypUDdK+UKxlpA+GpJbhE8pN+X3qO</vt:lpwstr>
  </property>
  <property fmtid="{D5CDD505-2E9C-101B-9397-08002B2CF9AE}" pid="129" name="ContentTypeId">
    <vt:lpwstr>0x010100563D40AB0F4E9D449A6B7F50AA6F7F51</vt:lpwstr>
  </property>
</Properties>
</file>